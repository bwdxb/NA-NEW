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CC6968" w14:textId="77777777" w:rsidR="00B33FD2" w:rsidRDefault="00B33FD2" w:rsidP="009C4751">
      <w:pPr>
        <w:pStyle w:val="BodyText"/>
        <w:tabs>
          <w:tab w:val="left" w:pos="9075"/>
        </w:tabs>
        <w:kinsoku w:val="0"/>
        <w:overflowPunct w:val="0"/>
        <w:spacing w:line="151" w:lineRule="auto"/>
        <w:ind w:left="113" w:right="138"/>
        <w:jc w:val="center"/>
        <w:rPr>
          <w:rFonts w:asciiTheme="majorHAnsi" w:hAnsiTheme="majorHAnsi" w:cstheme="majorHAnsi"/>
          <w:b/>
          <w:bCs/>
          <w:color w:val="231F20"/>
          <w:spacing w:val="17"/>
          <w:w w:val="115"/>
          <w:sz w:val="28"/>
          <w:szCs w:val="28"/>
        </w:rPr>
      </w:pPr>
      <w:bookmarkStart w:id="0" w:name="_Hlk56516748"/>
    </w:p>
    <w:p w14:paraId="208D355A" w14:textId="045B54AF" w:rsidR="00A26AF4" w:rsidRPr="00B16872" w:rsidRDefault="00A26AF4" w:rsidP="009C4751">
      <w:pPr>
        <w:pStyle w:val="BodyText"/>
        <w:tabs>
          <w:tab w:val="left" w:pos="9075"/>
        </w:tabs>
        <w:kinsoku w:val="0"/>
        <w:overflowPunct w:val="0"/>
        <w:spacing w:line="151" w:lineRule="auto"/>
        <w:ind w:left="113" w:right="138"/>
        <w:jc w:val="center"/>
        <w:rPr>
          <w:rFonts w:asciiTheme="majorHAnsi" w:hAnsiTheme="majorHAnsi" w:cstheme="majorHAnsi"/>
          <w:b/>
          <w:bCs/>
          <w:color w:val="231F20"/>
          <w:spacing w:val="17"/>
          <w:w w:val="115"/>
          <w:sz w:val="28"/>
          <w:szCs w:val="28"/>
        </w:rPr>
      </w:pPr>
      <w:r w:rsidRPr="00B16872">
        <w:rPr>
          <w:rFonts w:asciiTheme="majorHAnsi" w:hAnsiTheme="majorHAnsi" w:cstheme="majorHAnsi"/>
          <w:b/>
          <w:bCs/>
          <w:color w:val="231F20"/>
          <w:spacing w:val="17"/>
          <w:w w:val="115"/>
          <w:sz w:val="28"/>
          <w:szCs w:val="28"/>
        </w:rPr>
        <w:t>AHA Classroom Course Evaluation</w:t>
      </w:r>
    </w:p>
    <w:p w14:paraId="2D0788A6" w14:textId="77777777" w:rsidR="00A26AF4" w:rsidRPr="00A26AF4" w:rsidRDefault="00A26AF4" w:rsidP="00A26AF4">
      <w:pPr>
        <w:pStyle w:val="BodyText"/>
        <w:tabs>
          <w:tab w:val="left" w:pos="9075"/>
        </w:tabs>
        <w:kinsoku w:val="0"/>
        <w:overflowPunct w:val="0"/>
        <w:spacing w:before="289" w:line="151" w:lineRule="auto"/>
        <w:ind w:left="140" w:right="138"/>
        <w:jc w:val="center"/>
        <w:rPr>
          <w:color w:val="231F20"/>
          <w:spacing w:val="17"/>
          <w:w w:val="115"/>
          <w:sz w:val="2"/>
          <w:szCs w:val="2"/>
        </w:rPr>
      </w:pPr>
    </w:p>
    <w:p w14:paraId="73521F02" w14:textId="0E7DDE1A" w:rsidR="00A26AF4" w:rsidRPr="008C6380" w:rsidRDefault="00A26AF4" w:rsidP="00A26AF4">
      <w:pPr>
        <w:pStyle w:val="BodyText"/>
        <w:tabs>
          <w:tab w:val="left" w:pos="3044"/>
          <w:tab w:val="left" w:pos="10562"/>
        </w:tabs>
        <w:kinsoku w:val="0"/>
        <w:overflowPunct w:val="0"/>
        <w:spacing w:before="98"/>
        <w:ind w:left="-450"/>
        <w:rPr>
          <w:rFonts w:asciiTheme="majorHAnsi" w:hAnsiTheme="majorHAnsi" w:cstheme="majorHAnsi"/>
          <w:color w:val="231F20"/>
        </w:rPr>
      </w:pPr>
      <w:r w:rsidRPr="008C6380">
        <w:rPr>
          <w:rFonts w:asciiTheme="majorHAnsi" w:hAnsiTheme="majorHAnsi" w:cstheme="majorHAnsi"/>
          <w:color w:val="231F20"/>
        </w:rPr>
        <w:t>Date</w:t>
      </w:r>
      <w:r w:rsidR="00B33FD2">
        <w:rPr>
          <w:rFonts w:asciiTheme="majorHAnsi" w:hAnsiTheme="majorHAnsi" w:cstheme="majorHAnsi"/>
          <w:color w:val="231F20"/>
        </w:rPr>
        <w:t>:</w:t>
      </w:r>
      <w:r w:rsidRPr="008C6380">
        <w:rPr>
          <w:rFonts w:asciiTheme="majorHAnsi" w:hAnsiTheme="majorHAnsi" w:cstheme="majorHAnsi"/>
          <w:color w:val="231F20"/>
          <w:u w:val="single" w:color="221E1F"/>
        </w:rPr>
        <w:tab/>
      </w:r>
      <w:r w:rsidRPr="008C6380">
        <w:rPr>
          <w:rFonts w:asciiTheme="majorHAnsi" w:hAnsiTheme="majorHAnsi" w:cstheme="majorHAnsi"/>
          <w:color w:val="231F20"/>
        </w:rPr>
        <w:t>Instructor(s</w:t>
      </w:r>
      <w:proofErr w:type="gramStart"/>
      <w:r w:rsidRPr="008C6380">
        <w:rPr>
          <w:rFonts w:asciiTheme="majorHAnsi" w:hAnsiTheme="majorHAnsi" w:cstheme="majorHAnsi"/>
          <w:color w:val="231F20"/>
        </w:rPr>
        <w:t>)</w:t>
      </w:r>
      <w:r w:rsidR="00B33FD2">
        <w:rPr>
          <w:rFonts w:asciiTheme="majorHAnsi" w:hAnsiTheme="majorHAnsi" w:cstheme="majorHAnsi"/>
          <w:color w:val="231F20"/>
        </w:rPr>
        <w:t>:</w:t>
      </w:r>
      <w:r w:rsidRPr="00B33FD2">
        <w:rPr>
          <w:rFonts w:asciiTheme="majorHAnsi" w:hAnsiTheme="majorHAnsi" w:cstheme="majorHAnsi"/>
          <w:color w:val="231F20"/>
        </w:rPr>
        <w:t>_</w:t>
      </w:r>
      <w:proofErr w:type="gramEnd"/>
      <w:r w:rsidRPr="00B33FD2">
        <w:rPr>
          <w:rFonts w:asciiTheme="majorHAnsi" w:hAnsiTheme="majorHAnsi" w:cstheme="majorHAnsi"/>
          <w:color w:val="231F20"/>
        </w:rPr>
        <w:t>_______________________________________________</w:t>
      </w:r>
    </w:p>
    <w:p w14:paraId="1554E9AD" w14:textId="0DBE4811" w:rsidR="00A26AF4" w:rsidRPr="008C6380" w:rsidRDefault="00A26AF4" w:rsidP="00A26AF4">
      <w:pPr>
        <w:pStyle w:val="BodyText"/>
        <w:tabs>
          <w:tab w:val="left" w:pos="3044"/>
          <w:tab w:val="left" w:pos="10562"/>
        </w:tabs>
        <w:kinsoku w:val="0"/>
        <w:overflowPunct w:val="0"/>
        <w:spacing w:before="98"/>
        <w:ind w:left="-450"/>
        <w:rPr>
          <w:rFonts w:asciiTheme="majorHAnsi" w:hAnsiTheme="majorHAnsi" w:cstheme="majorHAnsi"/>
          <w:color w:val="231F20"/>
        </w:rPr>
      </w:pPr>
      <w:r w:rsidRPr="008C6380">
        <w:rPr>
          <w:rFonts w:asciiTheme="majorHAnsi" w:hAnsiTheme="majorHAnsi" w:cstheme="majorHAnsi"/>
          <w:color w:val="231F20"/>
          <w:spacing w:val="-3"/>
        </w:rPr>
        <w:t>Training</w:t>
      </w:r>
      <w:r w:rsidRPr="008C6380">
        <w:rPr>
          <w:rFonts w:asciiTheme="majorHAnsi" w:hAnsiTheme="majorHAnsi" w:cstheme="majorHAnsi"/>
          <w:color w:val="231F20"/>
        </w:rPr>
        <w:t xml:space="preserve"> Center</w:t>
      </w:r>
      <w:r w:rsidR="00B33FD2">
        <w:rPr>
          <w:rFonts w:asciiTheme="majorHAnsi" w:hAnsiTheme="majorHAnsi" w:cstheme="majorHAnsi"/>
          <w:color w:val="231F20"/>
        </w:rPr>
        <w:t>:</w:t>
      </w:r>
      <w:r w:rsidRPr="008C6380">
        <w:rPr>
          <w:rFonts w:asciiTheme="majorHAnsi" w:hAnsiTheme="majorHAnsi" w:cstheme="majorHAnsi"/>
          <w:color w:val="231F20"/>
          <w:u w:val="single" w:color="221E1F"/>
        </w:rPr>
        <w:tab/>
      </w:r>
      <w:r w:rsidRPr="008C6380">
        <w:rPr>
          <w:rFonts w:asciiTheme="majorHAnsi" w:hAnsiTheme="majorHAnsi" w:cstheme="majorHAnsi"/>
          <w:color w:val="231F20"/>
        </w:rPr>
        <w:t>Location: __________________________________________________</w:t>
      </w:r>
    </w:p>
    <w:bookmarkEnd w:id="0"/>
    <w:p w14:paraId="35B97D59" w14:textId="77777777" w:rsidR="00A26AF4" w:rsidRPr="00A26AF4" w:rsidRDefault="00A26AF4" w:rsidP="00A26AF4">
      <w:pPr>
        <w:pStyle w:val="BodyText"/>
        <w:tabs>
          <w:tab w:val="left" w:pos="3044"/>
          <w:tab w:val="left" w:pos="10562"/>
        </w:tabs>
        <w:kinsoku w:val="0"/>
        <w:overflowPunct w:val="0"/>
        <w:spacing w:before="98"/>
        <w:ind w:left="-450"/>
        <w:rPr>
          <w:color w:val="231F20"/>
        </w:rPr>
      </w:pPr>
    </w:p>
    <w:p w14:paraId="7D35CCC8" w14:textId="77777777" w:rsidR="00A26AF4" w:rsidRPr="008C6380" w:rsidRDefault="00A26AF4" w:rsidP="00A26AF4">
      <w:pPr>
        <w:rPr>
          <w:sz w:val="18"/>
          <w:szCs w:val="18"/>
        </w:rPr>
        <w:sectPr w:rsidR="00A26AF4" w:rsidRPr="008C6380" w:rsidSect="00A26AF4">
          <w:headerReference w:type="default" r:id="rId7"/>
          <w:footerReference w:type="default" r:id="rId8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649A532" w14:textId="3F355CCC" w:rsidR="00A26AF4" w:rsidRDefault="00A26AF4" w:rsidP="00A26AF4">
      <w:pPr>
        <w:sectPr w:rsidR="00A26AF4" w:rsidSect="009C4751">
          <w:type w:val="continuous"/>
          <w:pgSz w:w="12240" w:h="15840" w:code="1"/>
          <w:pgMar w:top="1134" w:right="851" w:bottom="1134" w:left="851" w:header="720" w:footer="720" w:gutter="0"/>
          <w:cols w:num="2" w:space="720"/>
          <w:docGrid w:linePitch="360"/>
        </w:sectPr>
      </w:pPr>
    </w:p>
    <w:p w14:paraId="4ED17D01" w14:textId="79CB82D2" w:rsidR="00A26AF4" w:rsidRPr="008C6380" w:rsidRDefault="00A26AF4" w:rsidP="008C6380">
      <w:pPr>
        <w:pStyle w:val="BodyText"/>
        <w:tabs>
          <w:tab w:val="left" w:pos="-540"/>
        </w:tabs>
        <w:kinsoku w:val="0"/>
        <w:overflowPunct w:val="0"/>
        <w:spacing w:before="47"/>
        <w:ind w:left="-720"/>
        <w:rPr>
          <w:rFonts w:asciiTheme="majorHAnsi" w:hAnsiTheme="majorHAnsi" w:cstheme="majorHAnsi"/>
          <w:b/>
          <w:bCs/>
          <w:color w:val="231F20"/>
          <w:sz w:val="22"/>
          <w:szCs w:val="22"/>
        </w:rPr>
      </w:pPr>
      <w:r w:rsidRPr="008C6380">
        <w:rPr>
          <w:rFonts w:asciiTheme="majorHAnsi" w:hAnsiTheme="majorHAnsi" w:cstheme="majorHAnsi"/>
          <w:color w:val="231F20"/>
          <w:sz w:val="22"/>
          <w:szCs w:val="22"/>
        </w:rPr>
        <w:t>Please answer the following questions about your</w:t>
      </w:r>
      <w:r w:rsidR="008C6380">
        <w:rPr>
          <w:rFonts w:asciiTheme="majorHAnsi" w:hAnsiTheme="majorHAnsi" w:cstheme="majorHAnsi"/>
          <w:color w:val="231F20"/>
          <w:sz w:val="22"/>
          <w:szCs w:val="22"/>
        </w:rPr>
        <w:t xml:space="preserve"> </w:t>
      </w:r>
      <w:r w:rsidRPr="008C6380">
        <w:rPr>
          <w:rFonts w:asciiTheme="majorHAnsi" w:hAnsiTheme="majorHAnsi" w:cstheme="majorHAnsi"/>
          <w:b/>
          <w:bCs/>
          <w:color w:val="231F20"/>
          <w:sz w:val="22"/>
          <w:szCs w:val="22"/>
        </w:rPr>
        <w:t>Instructor.</w:t>
      </w:r>
    </w:p>
    <w:p w14:paraId="02B2CF6C" w14:textId="77777777" w:rsidR="00A26AF4" w:rsidRPr="00A26AF4" w:rsidRDefault="00A26AF4" w:rsidP="009C4751">
      <w:pPr>
        <w:pStyle w:val="BodyText"/>
        <w:kinsoku w:val="0"/>
        <w:overflowPunct w:val="0"/>
        <w:spacing w:before="100" w:beforeAutospacing="1"/>
        <w:ind w:left="-794" w:right="283"/>
        <w:rPr>
          <w:b/>
          <w:bCs/>
          <w:color w:val="231F20"/>
          <w:sz w:val="8"/>
          <w:szCs w:val="8"/>
        </w:rPr>
      </w:pPr>
    </w:p>
    <w:p w14:paraId="30EC4BA8" w14:textId="3DA7C339" w:rsidR="0024655D" w:rsidRPr="008C6380" w:rsidRDefault="00A26AF4" w:rsidP="00A26AF4">
      <w:pPr>
        <w:ind w:left="-630"/>
        <w:rPr>
          <w:rFonts w:asciiTheme="majorHAnsi" w:hAnsiTheme="majorHAnsi" w:cstheme="majorHAnsi"/>
          <w:color w:val="231F20"/>
        </w:rPr>
      </w:pPr>
      <w:r w:rsidRPr="008C6380">
        <w:rPr>
          <w:rFonts w:asciiTheme="majorHAnsi" w:hAnsiTheme="majorHAnsi" w:cstheme="majorHAnsi"/>
          <w:color w:val="231F20"/>
        </w:rPr>
        <w:t>My Instructor:</w:t>
      </w:r>
    </w:p>
    <w:p w14:paraId="7678F6EC" w14:textId="77777777" w:rsidR="008C6380" w:rsidRPr="008C6380" w:rsidRDefault="00A26AF4" w:rsidP="008C6380">
      <w:pPr>
        <w:pStyle w:val="ListParagraph"/>
        <w:numPr>
          <w:ilvl w:val="0"/>
          <w:numId w:val="2"/>
        </w:numPr>
        <w:tabs>
          <w:tab w:val="left" w:pos="180"/>
        </w:tabs>
        <w:kinsoku w:val="0"/>
        <w:overflowPunct w:val="0"/>
        <w:spacing w:before="89"/>
        <w:ind w:left="-270" w:right="393" w:hanging="360"/>
        <w:rPr>
          <w:rFonts w:asciiTheme="majorHAnsi" w:hAnsiTheme="majorHAnsi" w:cstheme="majorHAnsi"/>
          <w:color w:val="231F20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z w:val="20"/>
          <w:szCs w:val="20"/>
        </w:rPr>
        <w:t>Provided instruction and help during my skills practice</w:t>
      </w:r>
      <w:r w:rsidRPr="008C6380">
        <w:rPr>
          <w:rFonts w:asciiTheme="majorHAnsi" w:hAnsiTheme="majorHAnsi" w:cstheme="majorHAnsi"/>
          <w:color w:val="231F20"/>
          <w:spacing w:val="21"/>
          <w:sz w:val="20"/>
          <w:szCs w:val="20"/>
        </w:rPr>
        <w:t xml:space="preserve"> </w:t>
      </w:r>
      <w:r w:rsidRPr="008C6380">
        <w:rPr>
          <w:rFonts w:asciiTheme="majorHAnsi" w:hAnsiTheme="majorHAnsi" w:cstheme="majorHAnsi"/>
          <w:color w:val="231F20"/>
          <w:sz w:val="20"/>
          <w:szCs w:val="20"/>
        </w:rPr>
        <w:t>session</w:t>
      </w:r>
    </w:p>
    <w:p w14:paraId="1C95CB93" w14:textId="77777777" w:rsidR="008C6380" w:rsidRPr="008C6380" w:rsidRDefault="00A26AF4" w:rsidP="008C6380">
      <w:pPr>
        <w:pStyle w:val="ListParagraph"/>
        <w:numPr>
          <w:ilvl w:val="1"/>
          <w:numId w:val="2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Yes</w:t>
      </w:r>
    </w:p>
    <w:p w14:paraId="3F5C4B61" w14:textId="1F806B01" w:rsidR="00A26AF4" w:rsidRPr="008C6380" w:rsidRDefault="00A26AF4" w:rsidP="008C6380">
      <w:pPr>
        <w:pStyle w:val="ListParagraph"/>
        <w:numPr>
          <w:ilvl w:val="1"/>
          <w:numId w:val="2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z w:val="20"/>
          <w:szCs w:val="20"/>
        </w:rPr>
        <w:t>No</w:t>
      </w:r>
    </w:p>
    <w:p w14:paraId="52C48CCC" w14:textId="77777777" w:rsidR="00A26AF4" w:rsidRPr="008C6380" w:rsidRDefault="00A26AF4" w:rsidP="00A26AF4">
      <w:pPr>
        <w:pStyle w:val="ListParagraph"/>
        <w:numPr>
          <w:ilvl w:val="0"/>
          <w:numId w:val="2"/>
        </w:numPr>
        <w:tabs>
          <w:tab w:val="left" w:pos="180"/>
        </w:tabs>
        <w:kinsoku w:val="0"/>
        <w:overflowPunct w:val="0"/>
        <w:spacing w:before="89"/>
        <w:ind w:left="-270" w:hanging="360"/>
        <w:rPr>
          <w:rFonts w:asciiTheme="majorHAnsi" w:hAnsiTheme="majorHAnsi" w:cstheme="majorHAnsi"/>
          <w:color w:val="231F20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z w:val="20"/>
          <w:szCs w:val="20"/>
        </w:rPr>
        <w:t xml:space="preserve">Answered </w:t>
      </w:r>
      <w:proofErr w:type="gramStart"/>
      <w:r w:rsidRPr="008C6380">
        <w:rPr>
          <w:rFonts w:asciiTheme="majorHAnsi" w:hAnsiTheme="majorHAnsi" w:cstheme="majorHAnsi"/>
          <w:color w:val="231F20"/>
          <w:sz w:val="20"/>
          <w:szCs w:val="20"/>
        </w:rPr>
        <w:t>all of</w:t>
      </w:r>
      <w:proofErr w:type="gramEnd"/>
      <w:r w:rsidRPr="008C6380">
        <w:rPr>
          <w:rFonts w:asciiTheme="majorHAnsi" w:hAnsiTheme="majorHAnsi" w:cstheme="majorHAnsi"/>
          <w:color w:val="231F20"/>
          <w:sz w:val="20"/>
          <w:szCs w:val="20"/>
        </w:rPr>
        <w:t xml:space="preserve"> my questions before my skills</w:t>
      </w:r>
      <w:r w:rsidRPr="008C6380">
        <w:rPr>
          <w:rFonts w:asciiTheme="majorHAnsi" w:hAnsiTheme="majorHAnsi" w:cstheme="majorHAnsi"/>
          <w:color w:val="231F20"/>
          <w:spacing w:val="42"/>
          <w:sz w:val="20"/>
          <w:szCs w:val="20"/>
        </w:rPr>
        <w:t xml:space="preserve"> </w:t>
      </w:r>
      <w:r w:rsidRPr="008C6380">
        <w:rPr>
          <w:rFonts w:asciiTheme="majorHAnsi" w:hAnsiTheme="majorHAnsi" w:cstheme="majorHAnsi"/>
          <w:color w:val="231F20"/>
          <w:sz w:val="20"/>
          <w:szCs w:val="20"/>
        </w:rPr>
        <w:t>test</w:t>
      </w:r>
    </w:p>
    <w:p w14:paraId="029B29A4" w14:textId="033D227F" w:rsidR="00A26AF4" w:rsidRPr="008C6380" w:rsidRDefault="00A26AF4" w:rsidP="008C6380">
      <w:pPr>
        <w:pStyle w:val="ListParagraph"/>
        <w:numPr>
          <w:ilvl w:val="1"/>
          <w:numId w:val="2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Yes</w:t>
      </w:r>
    </w:p>
    <w:p w14:paraId="78AF19A0" w14:textId="16818A16" w:rsidR="00A26AF4" w:rsidRPr="008C6380" w:rsidRDefault="00A26AF4" w:rsidP="008C6380">
      <w:pPr>
        <w:pStyle w:val="ListParagraph"/>
        <w:numPr>
          <w:ilvl w:val="1"/>
          <w:numId w:val="2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No</w:t>
      </w:r>
    </w:p>
    <w:p w14:paraId="70770C67" w14:textId="77777777" w:rsidR="00A26AF4" w:rsidRPr="008C6380" w:rsidRDefault="00A26AF4" w:rsidP="00A26AF4">
      <w:pPr>
        <w:pStyle w:val="ListParagraph"/>
        <w:numPr>
          <w:ilvl w:val="0"/>
          <w:numId w:val="2"/>
        </w:numPr>
        <w:tabs>
          <w:tab w:val="left" w:pos="180"/>
        </w:tabs>
        <w:kinsoku w:val="0"/>
        <w:overflowPunct w:val="0"/>
        <w:spacing w:before="89"/>
        <w:ind w:left="-270" w:hanging="360"/>
        <w:rPr>
          <w:rFonts w:asciiTheme="majorHAnsi" w:hAnsiTheme="majorHAnsi" w:cstheme="majorHAnsi"/>
          <w:color w:val="231F20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3"/>
          <w:sz w:val="20"/>
          <w:szCs w:val="20"/>
        </w:rPr>
        <w:t xml:space="preserve">Was </w:t>
      </w:r>
      <w:r w:rsidRPr="008C6380">
        <w:rPr>
          <w:rFonts w:asciiTheme="majorHAnsi" w:hAnsiTheme="majorHAnsi" w:cstheme="majorHAnsi"/>
          <w:color w:val="231F20"/>
          <w:sz w:val="20"/>
          <w:szCs w:val="20"/>
        </w:rPr>
        <w:t xml:space="preserve">professional and courteous to </w:t>
      </w:r>
      <w:proofErr w:type="gramStart"/>
      <w:r w:rsidRPr="008C6380">
        <w:rPr>
          <w:rFonts w:asciiTheme="majorHAnsi" w:hAnsiTheme="majorHAnsi" w:cstheme="majorHAnsi"/>
          <w:color w:val="231F20"/>
          <w:sz w:val="20"/>
          <w:szCs w:val="20"/>
        </w:rPr>
        <w:t xml:space="preserve">the </w:t>
      </w:r>
      <w:r w:rsidRPr="008C6380">
        <w:rPr>
          <w:rFonts w:asciiTheme="majorHAnsi" w:hAnsiTheme="majorHAnsi" w:cstheme="majorHAnsi"/>
          <w:color w:val="231F20"/>
          <w:spacing w:val="1"/>
          <w:sz w:val="20"/>
          <w:szCs w:val="20"/>
        </w:rPr>
        <w:t xml:space="preserve"> </w:t>
      </w:r>
      <w:r w:rsidRPr="008C6380">
        <w:rPr>
          <w:rFonts w:asciiTheme="majorHAnsi" w:hAnsiTheme="majorHAnsi" w:cstheme="majorHAnsi"/>
          <w:color w:val="231F20"/>
          <w:sz w:val="20"/>
          <w:szCs w:val="20"/>
        </w:rPr>
        <w:t>students</w:t>
      </w:r>
      <w:proofErr w:type="gramEnd"/>
    </w:p>
    <w:p w14:paraId="1E095217" w14:textId="2A9782DC" w:rsidR="00A26AF4" w:rsidRPr="008C6380" w:rsidRDefault="00A26AF4" w:rsidP="008C6380">
      <w:pPr>
        <w:pStyle w:val="ListParagraph"/>
        <w:numPr>
          <w:ilvl w:val="1"/>
          <w:numId w:val="2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Yes</w:t>
      </w:r>
    </w:p>
    <w:p w14:paraId="1945C2D2" w14:textId="67791149" w:rsidR="00A26AF4" w:rsidRPr="008C6380" w:rsidRDefault="00A26AF4" w:rsidP="008C6380">
      <w:pPr>
        <w:pStyle w:val="ListParagraph"/>
        <w:numPr>
          <w:ilvl w:val="1"/>
          <w:numId w:val="2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No</w:t>
      </w:r>
    </w:p>
    <w:p w14:paraId="2A991362" w14:textId="7D5F14F3" w:rsidR="00A26AF4" w:rsidRPr="008C6380" w:rsidRDefault="00A26AF4" w:rsidP="008C6380">
      <w:pPr>
        <w:pStyle w:val="BodyText"/>
        <w:tabs>
          <w:tab w:val="left" w:pos="0"/>
        </w:tabs>
        <w:kinsoku w:val="0"/>
        <w:overflowPunct w:val="0"/>
        <w:spacing w:before="47"/>
        <w:ind w:hanging="720"/>
        <w:rPr>
          <w:rFonts w:asciiTheme="majorHAnsi" w:hAnsiTheme="majorHAnsi" w:cstheme="majorHAnsi"/>
          <w:color w:val="231F20"/>
        </w:rPr>
      </w:pPr>
      <w:r w:rsidRPr="008C6380">
        <w:rPr>
          <w:rFonts w:asciiTheme="majorHAnsi" w:hAnsiTheme="majorHAnsi" w:cstheme="majorHAnsi"/>
          <w:color w:val="231F20"/>
        </w:rPr>
        <w:t>Please answer the following questions about the</w:t>
      </w:r>
    </w:p>
    <w:p w14:paraId="69F41F56" w14:textId="7D6FDC17" w:rsidR="00A26AF4" w:rsidRPr="008C6380" w:rsidRDefault="00A26AF4" w:rsidP="008C638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z w:val="20"/>
          <w:szCs w:val="20"/>
        </w:rPr>
        <w:t>The course learning objectives were</w:t>
      </w:r>
      <w:r w:rsidRPr="008C6380">
        <w:rPr>
          <w:rFonts w:asciiTheme="majorHAnsi" w:hAnsiTheme="majorHAnsi" w:cstheme="majorHAnsi"/>
          <w:color w:val="231F20"/>
          <w:spacing w:val="12"/>
          <w:sz w:val="20"/>
          <w:szCs w:val="20"/>
        </w:rPr>
        <w:t xml:space="preserve"> </w:t>
      </w:r>
      <w:r w:rsidRPr="008C6380">
        <w:rPr>
          <w:rFonts w:asciiTheme="majorHAnsi" w:hAnsiTheme="majorHAnsi" w:cstheme="majorHAnsi"/>
          <w:color w:val="231F20"/>
          <w:spacing w:val="-4"/>
          <w:sz w:val="20"/>
          <w:szCs w:val="20"/>
        </w:rPr>
        <w:t>clear.</w:t>
      </w:r>
    </w:p>
    <w:p w14:paraId="5144428C" w14:textId="3B7B089E" w:rsidR="008C6380" w:rsidRPr="008C6380" w:rsidRDefault="008C6380" w:rsidP="008C6380">
      <w:pPr>
        <w:pStyle w:val="ListParagraph"/>
        <w:numPr>
          <w:ilvl w:val="1"/>
          <w:numId w:val="5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Yes</w:t>
      </w:r>
    </w:p>
    <w:p w14:paraId="2B83B649" w14:textId="28EDEC5A" w:rsidR="008C6380" w:rsidRPr="008C6380" w:rsidRDefault="008C6380" w:rsidP="008C6380">
      <w:pPr>
        <w:pStyle w:val="ListParagraph"/>
        <w:numPr>
          <w:ilvl w:val="1"/>
          <w:numId w:val="5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No</w:t>
      </w:r>
    </w:p>
    <w:p w14:paraId="526274F2" w14:textId="77777777" w:rsidR="008C6380" w:rsidRPr="008C6380" w:rsidRDefault="008C6380" w:rsidP="008C6380">
      <w:pPr>
        <w:pStyle w:val="ListParagraph"/>
        <w:numPr>
          <w:ilvl w:val="0"/>
          <w:numId w:val="3"/>
        </w:numPr>
        <w:tabs>
          <w:tab w:val="left" w:pos="441"/>
        </w:tabs>
        <w:kinsoku w:val="0"/>
        <w:overflowPunct w:val="0"/>
        <w:spacing w:before="89"/>
        <w:rPr>
          <w:rFonts w:asciiTheme="majorHAnsi" w:hAnsiTheme="majorHAnsi" w:cstheme="majorHAnsi"/>
          <w:color w:val="231F20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z w:val="20"/>
          <w:szCs w:val="20"/>
        </w:rPr>
        <w:t>The overall level of difficulty of the course</w:t>
      </w:r>
      <w:r w:rsidRPr="008C6380">
        <w:rPr>
          <w:rFonts w:asciiTheme="majorHAnsi" w:hAnsiTheme="majorHAnsi" w:cstheme="majorHAnsi"/>
          <w:color w:val="231F20"/>
          <w:spacing w:val="30"/>
          <w:sz w:val="20"/>
          <w:szCs w:val="20"/>
        </w:rPr>
        <w:t xml:space="preserve"> </w:t>
      </w:r>
      <w:r w:rsidRPr="008C6380">
        <w:rPr>
          <w:rFonts w:asciiTheme="majorHAnsi" w:hAnsiTheme="majorHAnsi" w:cstheme="majorHAnsi"/>
          <w:color w:val="231F20"/>
          <w:sz w:val="20"/>
          <w:szCs w:val="20"/>
        </w:rPr>
        <w:t>was</w:t>
      </w:r>
    </w:p>
    <w:p w14:paraId="262D4E1E" w14:textId="77777777" w:rsidR="008C6380" w:rsidRPr="008C6380" w:rsidRDefault="008C6380" w:rsidP="008C6380">
      <w:pPr>
        <w:pStyle w:val="ListParagraph"/>
        <w:numPr>
          <w:ilvl w:val="1"/>
          <w:numId w:val="6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Too hard</w:t>
      </w:r>
    </w:p>
    <w:p w14:paraId="331AA573" w14:textId="77067425" w:rsidR="008C6380" w:rsidRPr="008C6380" w:rsidRDefault="008C6380" w:rsidP="008C6380">
      <w:pPr>
        <w:pStyle w:val="ListParagraph"/>
        <w:numPr>
          <w:ilvl w:val="1"/>
          <w:numId w:val="6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Too easy</w:t>
      </w:r>
    </w:p>
    <w:p w14:paraId="49F5925C" w14:textId="77777777" w:rsidR="008C6380" w:rsidRPr="008C6380" w:rsidRDefault="008C6380" w:rsidP="008C6380">
      <w:pPr>
        <w:pStyle w:val="ListParagraph"/>
        <w:numPr>
          <w:ilvl w:val="1"/>
          <w:numId w:val="6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Appropriate</w:t>
      </w:r>
    </w:p>
    <w:p w14:paraId="77DF6E52" w14:textId="0675D35F" w:rsidR="008C6380" w:rsidRPr="008C6380" w:rsidRDefault="008C6380" w:rsidP="008C6380">
      <w:pPr>
        <w:pStyle w:val="ListParagraph"/>
        <w:numPr>
          <w:ilvl w:val="0"/>
          <w:numId w:val="3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z w:val="20"/>
          <w:szCs w:val="20"/>
        </w:rPr>
        <w:t>The content was presented</w:t>
      </w:r>
      <w:r w:rsidRPr="008C6380">
        <w:rPr>
          <w:rFonts w:asciiTheme="majorHAnsi" w:hAnsiTheme="majorHAnsi" w:cstheme="majorHAnsi"/>
          <w:color w:val="231F20"/>
          <w:spacing w:val="5"/>
          <w:sz w:val="20"/>
          <w:szCs w:val="20"/>
        </w:rPr>
        <w:t xml:space="preserve"> </w:t>
      </w:r>
      <w:r w:rsidRPr="008C6380">
        <w:rPr>
          <w:rFonts w:asciiTheme="majorHAnsi" w:hAnsiTheme="majorHAnsi" w:cstheme="majorHAnsi"/>
          <w:color w:val="231F20"/>
          <w:sz w:val="20"/>
          <w:szCs w:val="20"/>
        </w:rPr>
        <w:t>clearly</w:t>
      </w:r>
    </w:p>
    <w:p w14:paraId="31FF0185" w14:textId="77777777" w:rsidR="008C6380" w:rsidRPr="008C6380" w:rsidRDefault="008C6380" w:rsidP="008C6380">
      <w:pPr>
        <w:pStyle w:val="ListParagraph"/>
        <w:numPr>
          <w:ilvl w:val="1"/>
          <w:numId w:val="3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Yes</w:t>
      </w:r>
    </w:p>
    <w:p w14:paraId="5B9BD819" w14:textId="5345ED57" w:rsidR="0050366F" w:rsidRPr="009C4751" w:rsidRDefault="008C6380" w:rsidP="009C4751">
      <w:pPr>
        <w:pStyle w:val="ListParagraph"/>
        <w:numPr>
          <w:ilvl w:val="1"/>
          <w:numId w:val="3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No</w:t>
      </w:r>
    </w:p>
    <w:p w14:paraId="475B641A" w14:textId="4C0E5B0E" w:rsidR="008C6380" w:rsidRPr="008C6380" w:rsidRDefault="008C6380" w:rsidP="008C6380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z w:val="20"/>
          <w:szCs w:val="20"/>
        </w:rPr>
        <w:t>The quality of videos and written materials</w:t>
      </w:r>
      <w:r w:rsidRPr="008C6380">
        <w:rPr>
          <w:rFonts w:asciiTheme="majorHAnsi" w:hAnsiTheme="majorHAnsi" w:cstheme="majorHAnsi"/>
          <w:color w:val="231F20"/>
          <w:spacing w:val="38"/>
          <w:sz w:val="20"/>
          <w:szCs w:val="20"/>
        </w:rPr>
        <w:t xml:space="preserve"> </w:t>
      </w:r>
      <w:r w:rsidRPr="008C6380">
        <w:rPr>
          <w:rFonts w:asciiTheme="majorHAnsi" w:hAnsiTheme="majorHAnsi" w:cstheme="majorHAnsi"/>
          <w:color w:val="231F20"/>
          <w:sz w:val="20"/>
          <w:szCs w:val="20"/>
        </w:rPr>
        <w:t>was</w:t>
      </w:r>
    </w:p>
    <w:p w14:paraId="164A4DB7" w14:textId="34933039" w:rsidR="008C6380" w:rsidRPr="008C6380" w:rsidRDefault="008C6380" w:rsidP="009C4751">
      <w:pPr>
        <w:pStyle w:val="ListParagraph"/>
        <w:numPr>
          <w:ilvl w:val="1"/>
          <w:numId w:val="3"/>
        </w:numPr>
        <w:tabs>
          <w:tab w:val="left" w:pos="180"/>
        </w:tabs>
        <w:kinsoku w:val="0"/>
        <w:overflowPunct w:val="0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Excellent</w:t>
      </w:r>
    </w:p>
    <w:p w14:paraId="3B94191B" w14:textId="64E7F95A" w:rsidR="008C6380" w:rsidRPr="008C6380" w:rsidRDefault="008C6380" w:rsidP="009C4751">
      <w:pPr>
        <w:pStyle w:val="ListParagraph"/>
        <w:numPr>
          <w:ilvl w:val="1"/>
          <w:numId w:val="3"/>
        </w:numPr>
        <w:tabs>
          <w:tab w:val="left" w:pos="180"/>
        </w:tabs>
        <w:kinsoku w:val="0"/>
        <w:overflowPunct w:val="0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Good</w:t>
      </w:r>
    </w:p>
    <w:p w14:paraId="3B94006B" w14:textId="6F2B8B8F" w:rsidR="008C6380" w:rsidRPr="008C6380" w:rsidRDefault="008C6380" w:rsidP="009C4751">
      <w:pPr>
        <w:pStyle w:val="ListParagraph"/>
        <w:numPr>
          <w:ilvl w:val="1"/>
          <w:numId w:val="3"/>
        </w:numPr>
        <w:tabs>
          <w:tab w:val="left" w:pos="180"/>
        </w:tabs>
        <w:kinsoku w:val="0"/>
        <w:overflowPunct w:val="0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>Fair</w:t>
      </w:r>
      <w:bookmarkStart w:id="1" w:name="_GoBack"/>
      <w:bookmarkEnd w:id="1"/>
    </w:p>
    <w:p w14:paraId="4818C0CA" w14:textId="18086862" w:rsidR="008C6380" w:rsidRPr="008C6380" w:rsidRDefault="008C6380" w:rsidP="009C4751">
      <w:pPr>
        <w:pStyle w:val="ListParagraph"/>
        <w:numPr>
          <w:ilvl w:val="1"/>
          <w:numId w:val="3"/>
        </w:numPr>
        <w:tabs>
          <w:tab w:val="left" w:pos="180"/>
        </w:tabs>
        <w:kinsoku w:val="0"/>
        <w:overflowPunct w:val="0"/>
        <w:ind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8C6380">
        <w:rPr>
          <w:rFonts w:asciiTheme="majorHAnsi" w:hAnsiTheme="majorHAnsi" w:cstheme="majorHAnsi"/>
          <w:color w:val="231F20"/>
          <w:spacing w:val="-8"/>
          <w:sz w:val="20"/>
          <w:szCs w:val="20"/>
        </w:rPr>
        <w:t xml:space="preserve">Poor </w:t>
      </w:r>
    </w:p>
    <w:p w14:paraId="159938F1" w14:textId="3A68B41C" w:rsidR="008C6380" w:rsidRPr="008C6380" w:rsidRDefault="008C6380" w:rsidP="008C6380">
      <w:pPr>
        <w:pStyle w:val="ListParagraph"/>
        <w:numPr>
          <w:ilvl w:val="0"/>
          <w:numId w:val="3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z w:val="22"/>
          <w:szCs w:val="22"/>
        </w:rPr>
      </w:pPr>
      <w:r w:rsidRPr="008C6380">
        <w:rPr>
          <w:rFonts w:asciiTheme="majorHAnsi" w:hAnsiTheme="majorHAnsi" w:cstheme="majorHAnsi"/>
          <w:color w:val="231F20"/>
          <w:sz w:val="20"/>
          <w:szCs w:val="20"/>
        </w:rPr>
        <w:t>The equipment was clean and in good</w:t>
      </w:r>
      <w:r w:rsidRPr="008C6380">
        <w:rPr>
          <w:rFonts w:asciiTheme="majorHAnsi" w:hAnsiTheme="majorHAnsi" w:cstheme="majorHAnsi"/>
          <w:color w:val="231F20"/>
          <w:spacing w:val="49"/>
          <w:sz w:val="20"/>
          <w:szCs w:val="20"/>
        </w:rPr>
        <w:t xml:space="preserve"> </w:t>
      </w:r>
      <w:r w:rsidRPr="008C6380">
        <w:rPr>
          <w:rFonts w:asciiTheme="majorHAnsi" w:hAnsiTheme="majorHAnsi" w:cstheme="majorHAnsi"/>
          <w:color w:val="231F20"/>
          <w:sz w:val="20"/>
          <w:szCs w:val="20"/>
        </w:rPr>
        <w:t xml:space="preserve">working </w:t>
      </w:r>
      <w:r w:rsidRPr="008C6380">
        <w:rPr>
          <w:rFonts w:asciiTheme="majorHAnsi" w:hAnsiTheme="majorHAnsi" w:cstheme="majorHAnsi"/>
          <w:color w:val="231F20"/>
          <w:sz w:val="22"/>
          <w:szCs w:val="22"/>
        </w:rPr>
        <w:t>condition</w:t>
      </w:r>
    </w:p>
    <w:p w14:paraId="6CB045F4" w14:textId="77777777" w:rsidR="008C6380" w:rsidRPr="008C6380" w:rsidRDefault="008C6380" w:rsidP="008C6380">
      <w:pPr>
        <w:pStyle w:val="ListParagraph"/>
        <w:numPr>
          <w:ilvl w:val="1"/>
          <w:numId w:val="3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2"/>
          <w:szCs w:val="22"/>
        </w:rPr>
      </w:pPr>
      <w:r w:rsidRPr="008C6380">
        <w:rPr>
          <w:rFonts w:asciiTheme="majorHAnsi" w:hAnsiTheme="majorHAnsi" w:cstheme="majorHAnsi"/>
          <w:color w:val="231F20"/>
          <w:spacing w:val="-8"/>
          <w:sz w:val="22"/>
          <w:szCs w:val="22"/>
        </w:rPr>
        <w:t>Yes</w:t>
      </w:r>
    </w:p>
    <w:p w14:paraId="41788EE3" w14:textId="27DEBA5B" w:rsidR="008C6380" w:rsidRDefault="008C6380" w:rsidP="008C6380">
      <w:pPr>
        <w:pStyle w:val="ListParagraph"/>
        <w:numPr>
          <w:ilvl w:val="1"/>
          <w:numId w:val="3"/>
        </w:numPr>
        <w:tabs>
          <w:tab w:val="left" w:pos="180"/>
        </w:tabs>
        <w:kinsoku w:val="0"/>
        <w:overflowPunct w:val="0"/>
        <w:spacing w:before="89"/>
        <w:ind w:right="393"/>
        <w:rPr>
          <w:rFonts w:asciiTheme="majorHAnsi" w:hAnsiTheme="majorHAnsi" w:cstheme="majorHAnsi"/>
          <w:color w:val="231F20"/>
          <w:spacing w:val="-8"/>
          <w:sz w:val="22"/>
          <w:szCs w:val="22"/>
        </w:rPr>
      </w:pPr>
      <w:r w:rsidRPr="008C6380">
        <w:rPr>
          <w:rFonts w:asciiTheme="majorHAnsi" w:hAnsiTheme="majorHAnsi" w:cstheme="majorHAnsi"/>
          <w:color w:val="231F20"/>
          <w:spacing w:val="-8"/>
          <w:sz w:val="22"/>
          <w:szCs w:val="22"/>
        </w:rPr>
        <w:t>No</w:t>
      </w:r>
    </w:p>
    <w:p w14:paraId="499F30DF" w14:textId="7F141F1D" w:rsidR="008C6380" w:rsidRPr="0050366F" w:rsidRDefault="008C6380" w:rsidP="009C4751">
      <w:pPr>
        <w:pStyle w:val="BodyText"/>
        <w:tabs>
          <w:tab w:val="left" w:pos="-142"/>
        </w:tabs>
        <w:kinsoku w:val="0"/>
        <w:overflowPunct w:val="0"/>
        <w:spacing w:before="47"/>
        <w:ind w:left="426" w:hanging="720"/>
        <w:rPr>
          <w:rFonts w:asciiTheme="majorHAnsi" w:hAnsiTheme="majorHAnsi" w:cstheme="majorHAnsi"/>
          <w:color w:val="231F20"/>
        </w:rPr>
      </w:pPr>
      <w:r w:rsidRPr="0050366F">
        <w:rPr>
          <w:rFonts w:asciiTheme="majorHAnsi" w:hAnsiTheme="majorHAnsi" w:cstheme="majorHAnsi"/>
          <w:color w:val="231F20"/>
        </w:rPr>
        <w:t xml:space="preserve">Please answer the following questions about your </w:t>
      </w:r>
    </w:p>
    <w:p w14:paraId="33F432ED" w14:textId="08C60FED" w:rsidR="008C6380" w:rsidRPr="0050366F" w:rsidRDefault="008C6380" w:rsidP="009C4751">
      <w:pPr>
        <w:pStyle w:val="Heading1"/>
        <w:kinsoku w:val="0"/>
        <w:overflowPunct w:val="0"/>
        <w:ind w:left="426"/>
        <w:rPr>
          <w:rFonts w:asciiTheme="majorHAnsi" w:hAnsiTheme="majorHAnsi" w:cstheme="majorHAnsi"/>
          <w:color w:val="231F20"/>
        </w:rPr>
      </w:pPr>
      <w:r w:rsidRPr="0050366F">
        <w:rPr>
          <w:rFonts w:asciiTheme="majorHAnsi" w:hAnsiTheme="majorHAnsi" w:cstheme="majorHAnsi"/>
          <w:color w:val="231F20"/>
        </w:rPr>
        <w:t>skill mastery.</w:t>
      </w:r>
    </w:p>
    <w:p w14:paraId="731D6749" w14:textId="77777777" w:rsidR="008C6380" w:rsidRPr="0050366F" w:rsidRDefault="008C6380" w:rsidP="009C4751">
      <w:pPr>
        <w:pStyle w:val="ListParagraph"/>
        <w:numPr>
          <w:ilvl w:val="0"/>
          <w:numId w:val="7"/>
        </w:numPr>
        <w:kinsoku w:val="0"/>
        <w:overflowPunct w:val="0"/>
        <w:spacing w:before="90"/>
        <w:ind w:left="426" w:right="78" w:hanging="270"/>
        <w:rPr>
          <w:rFonts w:asciiTheme="majorHAnsi" w:hAnsiTheme="majorHAnsi" w:cstheme="majorHAnsi"/>
          <w:color w:val="231F20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z w:val="20"/>
          <w:szCs w:val="20"/>
        </w:rPr>
        <w:t>The course prepared me to successfully pass the skills</w:t>
      </w:r>
      <w:r w:rsidRPr="0050366F">
        <w:rPr>
          <w:rFonts w:asciiTheme="majorHAnsi" w:hAnsiTheme="majorHAnsi" w:cstheme="majorHAnsi"/>
          <w:color w:val="231F20"/>
          <w:spacing w:val="6"/>
          <w:sz w:val="20"/>
          <w:szCs w:val="20"/>
        </w:rPr>
        <w:t xml:space="preserve"> </w:t>
      </w:r>
      <w:r w:rsidRPr="0050366F">
        <w:rPr>
          <w:rFonts w:asciiTheme="majorHAnsi" w:hAnsiTheme="majorHAnsi" w:cstheme="majorHAnsi"/>
          <w:color w:val="231F20"/>
          <w:sz w:val="20"/>
          <w:szCs w:val="20"/>
        </w:rPr>
        <w:t>session.</w:t>
      </w:r>
    </w:p>
    <w:p w14:paraId="4A104A90" w14:textId="77777777" w:rsidR="008C6380" w:rsidRPr="0050366F" w:rsidRDefault="008C6380" w:rsidP="009C4751">
      <w:pPr>
        <w:pStyle w:val="ListParagraph"/>
        <w:numPr>
          <w:ilvl w:val="1"/>
          <w:numId w:val="8"/>
        </w:numPr>
        <w:tabs>
          <w:tab w:val="left" w:pos="180"/>
        </w:tabs>
        <w:kinsoku w:val="0"/>
        <w:overflowPunct w:val="0"/>
        <w:spacing w:before="89"/>
        <w:ind w:left="993"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pacing w:val="-8"/>
          <w:sz w:val="20"/>
          <w:szCs w:val="20"/>
        </w:rPr>
        <w:t>Yes</w:t>
      </w:r>
    </w:p>
    <w:p w14:paraId="6E0957A4" w14:textId="77777777" w:rsidR="008C6380" w:rsidRPr="0050366F" w:rsidRDefault="008C6380" w:rsidP="009C4751">
      <w:pPr>
        <w:pStyle w:val="ListParagraph"/>
        <w:numPr>
          <w:ilvl w:val="1"/>
          <w:numId w:val="8"/>
        </w:numPr>
        <w:tabs>
          <w:tab w:val="left" w:pos="180"/>
        </w:tabs>
        <w:kinsoku w:val="0"/>
        <w:overflowPunct w:val="0"/>
        <w:spacing w:before="89"/>
        <w:ind w:left="993"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pacing w:val="-8"/>
          <w:sz w:val="20"/>
          <w:szCs w:val="20"/>
        </w:rPr>
        <w:t>No</w:t>
      </w:r>
    </w:p>
    <w:p w14:paraId="77742CE7" w14:textId="77777777" w:rsidR="008C6380" w:rsidRPr="0050366F" w:rsidRDefault="008C6380" w:rsidP="009C4751">
      <w:pPr>
        <w:pStyle w:val="ListParagraph"/>
        <w:numPr>
          <w:ilvl w:val="0"/>
          <w:numId w:val="7"/>
        </w:numPr>
        <w:kinsoku w:val="0"/>
        <w:overflowPunct w:val="0"/>
        <w:spacing w:before="89"/>
        <w:ind w:left="426" w:right="159" w:hanging="270"/>
        <w:rPr>
          <w:rFonts w:asciiTheme="majorHAnsi" w:hAnsiTheme="majorHAnsi" w:cstheme="majorHAnsi"/>
          <w:color w:val="231F20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z w:val="20"/>
          <w:szCs w:val="20"/>
        </w:rPr>
        <w:t>I am confident I can use the skills the course taught</w:t>
      </w:r>
      <w:r w:rsidRPr="0050366F">
        <w:rPr>
          <w:rFonts w:asciiTheme="majorHAnsi" w:hAnsiTheme="majorHAnsi" w:cstheme="majorHAnsi"/>
          <w:color w:val="231F20"/>
          <w:spacing w:val="14"/>
          <w:sz w:val="20"/>
          <w:szCs w:val="20"/>
        </w:rPr>
        <w:t xml:space="preserve"> </w:t>
      </w:r>
      <w:r w:rsidRPr="0050366F">
        <w:rPr>
          <w:rFonts w:asciiTheme="majorHAnsi" w:hAnsiTheme="majorHAnsi" w:cstheme="majorHAnsi"/>
          <w:color w:val="231F20"/>
          <w:sz w:val="20"/>
          <w:szCs w:val="20"/>
        </w:rPr>
        <w:t>me.</w:t>
      </w:r>
    </w:p>
    <w:p w14:paraId="3EEBA3B6" w14:textId="77777777" w:rsidR="008C6380" w:rsidRPr="0050366F" w:rsidRDefault="008C6380" w:rsidP="009C4751">
      <w:pPr>
        <w:pStyle w:val="ListParagraph"/>
        <w:numPr>
          <w:ilvl w:val="1"/>
          <w:numId w:val="9"/>
        </w:numPr>
        <w:tabs>
          <w:tab w:val="left" w:pos="180"/>
        </w:tabs>
        <w:kinsoku w:val="0"/>
        <w:overflowPunct w:val="0"/>
        <w:spacing w:before="89"/>
        <w:ind w:left="993"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pacing w:val="-8"/>
          <w:sz w:val="20"/>
          <w:szCs w:val="20"/>
        </w:rPr>
        <w:t>Yes</w:t>
      </w:r>
    </w:p>
    <w:p w14:paraId="70F45874" w14:textId="77777777" w:rsidR="008C6380" w:rsidRPr="0050366F" w:rsidRDefault="008C6380" w:rsidP="009C4751">
      <w:pPr>
        <w:pStyle w:val="ListParagraph"/>
        <w:numPr>
          <w:ilvl w:val="1"/>
          <w:numId w:val="9"/>
        </w:numPr>
        <w:tabs>
          <w:tab w:val="left" w:pos="180"/>
        </w:tabs>
        <w:kinsoku w:val="0"/>
        <w:overflowPunct w:val="0"/>
        <w:spacing w:before="89"/>
        <w:ind w:left="993"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pacing w:val="-8"/>
          <w:sz w:val="20"/>
          <w:szCs w:val="20"/>
        </w:rPr>
        <w:t>No</w:t>
      </w:r>
    </w:p>
    <w:p w14:paraId="68F24416" w14:textId="5917EF2C" w:rsidR="008C6380" w:rsidRPr="0050366F" w:rsidRDefault="008C6380" w:rsidP="009C4751">
      <w:pPr>
        <w:pStyle w:val="ListParagraph"/>
        <w:numPr>
          <w:ilvl w:val="1"/>
          <w:numId w:val="9"/>
        </w:numPr>
        <w:tabs>
          <w:tab w:val="left" w:pos="180"/>
        </w:tabs>
        <w:kinsoku w:val="0"/>
        <w:overflowPunct w:val="0"/>
        <w:spacing w:before="89"/>
        <w:ind w:left="993" w:right="3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pacing w:val="-8"/>
          <w:sz w:val="20"/>
          <w:szCs w:val="20"/>
        </w:rPr>
        <w:t>Not sure</w:t>
      </w:r>
    </w:p>
    <w:p w14:paraId="5C66255C" w14:textId="77777777" w:rsidR="008C6380" w:rsidRPr="0050366F" w:rsidRDefault="008C6380" w:rsidP="009C4751">
      <w:pPr>
        <w:pStyle w:val="ListParagraph"/>
        <w:numPr>
          <w:ilvl w:val="0"/>
          <w:numId w:val="11"/>
        </w:numPr>
        <w:tabs>
          <w:tab w:val="left" w:pos="-90"/>
        </w:tabs>
        <w:kinsoku w:val="0"/>
        <w:overflowPunct w:val="0"/>
        <w:spacing w:before="191"/>
        <w:ind w:left="426" w:right="353" w:hanging="270"/>
        <w:rPr>
          <w:rFonts w:asciiTheme="majorHAnsi" w:hAnsiTheme="majorHAnsi" w:cstheme="majorHAnsi"/>
          <w:color w:val="231F20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z w:val="20"/>
          <w:szCs w:val="20"/>
        </w:rPr>
        <w:t>I will respond in an emergency because of the skills I learned in this</w:t>
      </w:r>
      <w:r w:rsidRPr="0050366F">
        <w:rPr>
          <w:rFonts w:asciiTheme="majorHAnsi" w:hAnsiTheme="majorHAnsi" w:cstheme="majorHAnsi"/>
          <w:color w:val="231F20"/>
          <w:spacing w:val="9"/>
          <w:sz w:val="20"/>
          <w:szCs w:val="20"/>
        </w:rPr>
        <w:t xml:space="preserve"> </w:t>
      </w:r>
      <w:r w:rsidRPr="0050366F">
        <w:rPr>
          <w:rFonts w:asciiTheme="majorHAnsi" w:hAnsiTheme="majorHAnsi" w:cstheme="majorHAnsi"/>
          <w:color w:val="231F20"/>
          <w:sz w:val="20"/>
          <w:szCs w:val="20"/>
        </w:rPr>
        <w:t>course.</w:t>
      </w:r>
    </w:p>
    <w:p w14:paraId="55B421BF" w14:textId="77777777" w:rsidR="008C6380" w:rsidRPr="0050366F" w:rsidRDefault="008C6380" w:rsidP="009C4751">
      <w:pPr>
        <w:pStyle w:val="ListParagraph"/>
        <w:numPr>
          <w:ilvl w:val="1"/>
          <w:numId w:val="11"/>
        </w:numPr>
        <w:tabs>
          <w:tab w:val="left" w:pos="730"/>
        </w:tabs>
        <w:kinsoku w:val="0"/>
        <w:overflowPunct w:val="0"/>
        <w:ind w:left="9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pacing w:val="-8"/>
          <w:sz w:val="20"/>
          <w:szCs w:val="20"/>
        </w:rPr>
        <w:t>Yes</w:t>
      </w:r>
    </w:p>
    <w:p w14:paraId="7A7F88BB" w14:textId="77777777" w:rsidR="008C6380" w:rsidRPr="0050366F" w:rsidRDefault="008C6380" w:rsidP="009C4751">
      <w:pPr>
        <w:pStyle w:val="ListParagraph"/>
        <w:numPr>
          <w:ilvl w:val="1"/>
          <w:numId w:val="11"/>
        </w:numPr>
        <w:tabs>
          <w:tab w:val="left" w:pos="737"/>
        </w:tabs>
        <w:kinsoku w:val="0"/>
        <w:overflowPunct w:val="0"/>
        <w:ind w:left="993"/>
        <w:rPr>
          <w:rFonts w:asciiTheme="majorHAnsi" w:hAnsiTheme="majorHAnsi" w:cstheme="majorHAnsi"/>
          <w:color w:val="231F20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z w:val="20"/>
          <w:szCs w:val="20"/>
        </w:rPr>
        <w:t>No</w:t>
      </w:r>
    </w:p>
    <w:p w14:paraId="09AD60CD" w14:textId="77777777" w:rsidR="008C6380" w:rsidRPr="0050366F" w:rsidRDefault="008C6380" w:rsidP="009C4751">
      <w:pPr>
        <w:pStyle w:val="ListParagraph"/>
        <w:numPr>
          <w:ilvl w:val="1"/>
          <w:numId w:val="11"/>
        </w:numPr>
        <w:tabs>
          <w:tab w:val="left" w:pos="730"/>
        </w:tabs>
        <w:kinsoku w:val="0"/>
        <w:overflowPunct w:val="0"/>
        <w:ind w:left="993"/>
        <w:rPr>
          <w:rFonts w:asciiTheme="majorHAnsi" w:hAnsiTheme="majorHAnsi" w:cstheme="majorHAnsi"/>
          <w:color w:val="231F20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z w:val="20"/>
          <w:szCs w:val="20"/>
        </w:rPr>
        <w:t>Not</w:t>
      </w:r>
      <w:r w:rsidRPr="0050366F">
        <w:rPr>
          <w:rFonts w:asciiTheme="majorHAnsi" w:hAnsiTheme="majorHAnsi" w:cstheme="majorHAnsi"/>
          <w:color w:val="231F20"/>
          <w:spacing w:val="3"/>
          <w:sz w:val="20"/>
          <w:szCs w:val="20"/>
        </w:rPr>
        <w:t xml:space="preserve"> </w:t>
      </w:r>
      <w:r w:rsidRPr="0050366F">
        <w:rPr>
          <w:rFonts w:asciiTheme="majorHAnsi" w:hAnsiTheme="majorHAnsi" w:cstheme="majorHAnsi"/>
          <w:color w:val="231F20"/>
          <w:sz w:val="20"/>
          <w:szCs w:val="20"/>
        </w:rPr>
        <w:t>sure</w:t>
      </w:r>
    </w:p>
    <w:p w14:paraId="5B675D7B" w14:textId="1DAC32E5" w:rsidR="008C6380" w:rsidRPr="0050366F" w:rsidRDefault="008C6380" w:rsidP="009C4751">
      <w:pPr>
        <w:pStyle w:val="ListParagraph"/>
        <w:numPr>
          <w:ilvl w:val="0"/>
          <w:numId w:val="11"/>
        </w:numPr>
        <w:tabs>
          <w:tab w:val="left" w:pos="-90"/>
          <w:tab w:val="left" w:pos="3854"/>
        </w:tabs>
        <w:kinsoku w:val="0"/>
        <w:overflowPunct w:val="0"/>
        <w:spacing w:before="90"/>
        <w:ind w:left="426" w:right="466" w:hanging="270"/>
        <w:rPr>
          <w:rFonts w:asciiTheme="majorHAnsi" w:hAnsiTheme="majorHAnsi" w:cstheme="majorHAnsi"/>
          <w:color w:val="231F20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z w:val="20"/>
          <w:szCs w:val="20"/>
        </w:rPr>
        <w:t xml:space="preserve">I took this course to obtain professional education credit or continuing </w:t>
      </w:r>
      <w:r w:rsidR="0050366F" w:rsidRPr="0050366F">
        <w:rPr>
          <w:rFonts w:asciiTheme="majorHAnsi" w:hAnsiTheme="majorHAnsi" w:cstheme="majorHAnsi"/>
          <w:color w:val="231F20"/>
          <w:sz w:val="20"/>
          <w:szCs w:val="20"/>
        </w:rPr>
        <w:t xml:space="preserve">education </w:t>
      </w:r>
      <w:r w:rsidR="0050366F" w:rsidRPr="0050366F">
        <w:rPr>
          <w:rFonts w:asciiTheme="majorHAnsi" w:hAnsiTheme="majorHAnsi" w:cstheme="majorHAnsi"/>
          <w:color w:val="231F20"/>
          <w:spacing w:val="16"/>
          <w:sz w:val="20"/>
          <w:szCs w:val="20"/>
        </w:rPr>
        <w:t>credit</w:t>
      </w:r>
      <w:r w:rsidRPr="0050366F">
        <w:rPr>
          <w:rFonts w:asciiTheme="majorHAnsi" w:hAnsiTheme="majorHAnsi" w:cstheme="majorHAnsi"/>
          <w:color w:val="231F20"/>
          <w:sz w:val="20"/>
          <w:szCs w:val="20"/>
        </w:rPr>
        <w:t>.</w:t>
      </w:r>
    </w:p>
    <w:p w14:paraId="277A1CB0" w14:textId="77777777" w:rsidR="008C6380" w:rsidRPr="0050366F" w:rsidRDefault="008C6380" w:rsidP="009C4751">
      <w:pPr>
        <w:pStyle w:val="ListParagraph"/>
        <w:numPr>
          <w:ilvl w:val="1"/>
          <w:numId w:val="11"/>
        </w:numPr>
        <w:tabs>
          <w:tab w:val="left" w:pos="730"/>
        </w:tabs>
        <w:kinsoku w:val="0"/>
        <w:overflowPunct w:val="0"/>
        <w:ind w:left="993"/>
        <w:rPr>
          <w:rFonts w:asciiTheme="majorHAnsi" w:hAnsiTheme="majorHAnsi" w:cstheme="majorHAnsi"/>
          <w:color w:val="231F20"/>
          <w:spacing w:val="-8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pacing w:val="-8"/>
          <w:sz w:val="20"/>
          <w:szCs w:val="20"/>
        </w:rPr>
        <w:t>Yes</w:t>
      </w:r>
    </w:p>
    <w:p w14:paraId="12AB6016" w14:textId="77777777" w:rsidR="008C6380" w:rsidRPr="0050366F" w:rsidRDefault="008C6380" w:rsidP="009C4751">
      <w:pPr>
        <w:pStyle w:val="ListParagraph"/>
        <w:numPr>
          <w:ilvl w:val="1"/>
          <w:numId w:val="11"/>
        </w:numPr>
        <w:tabs>
          <w:tab w:val="left" w:pos="737"/>
        </w:tabs>
        <w:kinsoku w:val="0"/>
        <w:overflowPunct w:val="0"/>
        <w:ind w:left="993"/>
        <w:rPr>
          <w:rFonts w:asciiTheme="majorHAnsi" w:hAnsiTheme="majorHAnsi" w:cstheme="majorHAnsi"/>
          <w:color w:val="231F20"/>
          <w:sz w:val="20"/>
          <w:szCs w:val="20"/>
        </w:rPr>
      </w:pPr>
      <w:r w:rsidRPr="0050366F">
        <w:rPr>
          <w:rFonts w:asciiTheme="majorHAnsi" w:hAnsiTheme="majorHAnsi" w:cstheme="majorHAnsi"/>
          <w:color w:val="231F20"/>
          <w:sz w:val="20"/>
          <w:szCs w:val="20"/>
        </w:rPr>
        <w:t>No</w:t>
      </w:r>
    </w:p>
    <w:p w14:paraId="188445E3" w14:textId="74FB06A7" w:rsidR="0050366F" w:rsidRPr="0050366F" w:rsidRDefault="0050366F" w:rsidP="009C4751">
      <w:pPr>
        <w:pStyle w:val="BodyText"/>
        <w:tabs>
          <w:tab w:val="left" w:pos="3642"/>
        </w:tabs>
        <w:kinsoku w:val="0"/>
        <w:overflowPunct w:val="0"/>
        <w:spacing w:before="89"/>
        <w:ind w:left="142" w:right="806"/>
        <w:rPr>
          <w:rFonts w:asciiTheme="majorHAnsi" w:hAnsiTheme="majorHAnsi" w:cstheme="majorHAnsi"/>
          <w:color w:val="231F20"/>
        </w:rPr>
      </w:pPr>
    </w:p>
    <w:tbl>
      <w:tblPr>
        <w:tblStyle w:val="TableGrid"/>
        <w:tblW w:w="5104" w:type="dxa"/>
        <w:tblInd w:w="-2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4"/>
      </w:tblGrid>
      <w:tr w:rsidR="009C4751" w14:paraId="68D3772F" w14:textId="77777777" w:rsidTr="009C4751">
        <w:trPr>
          <w:trHeight w:val="1580"/>
        </w:trPr>
        <w:tc>
          <w:tcPr>
            <w:tcW w:w="5104" w:type="dxa"/>
          </w:tcPr>
          <w:p w14:paraId="5D3B3A30" w14:textId="77777777" w:rsidR="009C4751" w:rsidRPr="0050366F" w:rsidRDefault="009C4751" w:rsidP="009C4751">
            <w:pPr>
              <w:pStyle w:val="Heading1"/>
              <w:kinsoku w:val="0"/>
              <w:overflowPunct w:val="0"/>
              <w:spacing w:before="179"/>
              <w:ind w:left="426"/>
              <w:outlineLvl w:val="0"/>
              <w:rPr>
                <w:rFonts w:asciiTheme="majorHAnsi" w:hAnsiTheme="majorHAnsi" w:cstheme="majorHAnsi"/>
                <w:color w:val="231F20"/>
              </w:rPr>
            </w:pPr>
            <w:r w:rsidRPr="0050366F">
              <w:rPr>
                <w:rFonts w:asciiTheme="majorHAnsi" w:hAnsiTheme="majorHAnsi" w:cstheme="majorHAnsi"/>
                <w:color w:val="231F20"/>
              </w:rPr>
              <w:t>Optional questions:</w:t>
            </w:r>
          </w:p>
          <w:p w14:paraId="48F7E330" w14:textId="443437A7" w:rsidR="009C4751" w:rsidRDefault="009C4751" w:rsidP="009C4751">
            <w:pPr>
              <w:pStyle w:val="BodyText"/>
              <w:kinsoku w:val="0"/>
              <w:overflowPunct w:val="0"/>
              <w:spacing w:before="89"/>
              <w:ind w:right="83"/>
              <w:jc w:val="both"/>
              <w:rPr>
                <w:rFonts w:asciiTheme="majorHAnsi" w:hAnsiTheme="majorHAnsi" w:cstheme="majorHAnsi"/>
                <w:color w:val="231F20"/>
              </w:rPr>
            </w:pPr>
            <w:r w:rsidRPr="0050366F">
              <w:rPr>
                <w:rFonts w:asciiTheme="majorHAnsi" w:hAnsiTheme="majorHAnsi" w:cstheme="majorHAnsi"/>
                <w:color w:val="231F20"/>
              </w:rPr>
              <w:t>Have you previously taken this course via another method, such as in a classroom or online? Which learning method do you prefer and why?</w:t>
            </w:r>
          </w:p>
        </w:tc>
      </w:tr>
      <w:tr w:rsidR="009C4751" w14:paraId="205809CE" w14:textId="77777777" w:rsidTr="009C4751">
        <w:trPr>
          <w:trHeight w:val="1342"/>
        </w:trPr>
        <w:tc>
          <w:tcPr>
            <w:tcW w:w="5104" w:type="dxa"/>
          </w:tcPr>
          <w:p w14:paraId="09AF2FE3" w14:textId="77777777" w:rsidR="009C4751" w:rsidRDefault="009C4751" w:rsidP="009C4751">
            <w:pPr>
              <w:pStyle w:val="BodyText"/>
              <w:pBdr>
                <w:top w:val="single" w:sz="12" w:space="1" w:color="auto"/>
                <w:bottom w:val="single" w:sz="12" w:space="1" w:color="auto"/>
              </w:pBdr>
              <w:kinsoku w:val="0"/>
              <w:overflowPunct w:val="0"/>
              <w:spacing w:before="89" w:after="240"/>
              <w:rPr>
                <w:rFonts w:asciiTheme="majorHAnsi" w:hAnsiTheme="majorHAnsi" w:cstheme="majorHAnsi"/>
                <w:color w:val="231F20"/>
                <w:sz w:val="28"/>
                <w:szCs w:val="28"/>
              </w:rPr>
            </w:pPr>
          </w:p>
          <w:p w14:paraId="1390429C" w14:textId="2C60C8E2" w:rsidR="009C4751" w:rsidRDefault="009C4751" w:rsidP="009C4751">
            <w:pPr>
              <w:pStyle w:val="BodyText"/>
              <w:kinsoku w:val="0"/>
              <w:overflowPunct w:val="0"/>
              <w:spacing w:before="89" w:after="240"/>
              <w:rPr>
                <w:rFonts w:asciiTheme="majorHAnsi" w:hAnsiTheme="majorHAnsi" w:cstheme="majorHAnsi"/>
                <w:color w:val="231F20"/>
              </w:rPr>
            </w:pPr>
            <w:r>
              <w:rPr>
                <w:rFonts w:asciiTheme="majorHAnsi" w:hAnsiTheme="majorHAnsi" w:cstheme="majorHAnsi"/>
                <w:color w:val="231F20"/>
              </w:rPr>
              <w:t>_________________________________________________</w:t>
            </w:r>
          </w:p>
        </w:tc>
      </w:tr>
    </w:tbl>
    <w:p w14:paraId="122127C9" w14:textId="11DFA40B" w:rsidR="0050366F" w:rsidRDefault="0050366F" w:rsidP="009C4751">
      <w:pPr>
        <w:pStyle w:val="BodyText"/>
        <w:kinsoku w:val="0"/>
        <w:overflowPunct w:val="0"/>
        <w:spacing w:before="89"/>
        <w:ind w:left="426" w:right="806"/>
        <w:rPr>
          <w:rFonts w:asciiTheme="majorHAnsi" w:hAnsiTheme="majorHAnsi" w:cstheme="majorHAnsi"/>
          <w:color w:val="231F20"/>
        </w:rPr>
      </w:pPr>
    </w:p>
    <w:p w14:paraId="0711984A" w14:textId="1E70530A" w:rsidR="0050366F" w:rsidRDefault="0050366F" w:rsidP="0050366F">
      <w:pPr>
        <w:pStyle w:val="BodyText"/>
        <w:kinsoku w:val="0"/>
        <w:overflowPunct w:val="0"/>
        <w:spacing w:before="89"/>
        <w:ind w:left="-360" w:right="806"/>
        <w:rPr>
          <w:rFonts w:asciiTheme="majorHAnsi" w:hAnsiTheme="majorHAnsi" w:cstheme="majorHAnsi"/>
          <w:color w:val="231F20"/>
        </w:rPr>
      </w:pPr>
    </w:p>
    <w:p w14:paraId="562E75E8" w14:textId="4F6E25DD" w:rsidR="009C4751" w:rsidRDefault="009C4751" w:rsidP="0050366F">
      <w:pPr>
        <w:pStyle w:val="BodyText"/>
        <w:kinsoku w:val="0"/>
        <w:overflowPunct w:val="0"/>
        <w:spacing w:before="89"/>
        <w:ind w:left="-360" w:right="806"/>
        <w:rPr>
          <w:rFonts w:asciiTheme="majorHAnsi" w:hAnsiTheme="majorHAnsi" w:cstheme="majorHAnsi"/>
          <w:color w:val="231F20"/>
        </w:rPr>
      </w:pPr>
    </w:p>
    <w:p w14:paraId="0287166B" w14:textId="77777777" w:rsidR="00B33FD2" w:rsidRDefault="00B33FD2" w:rsidP="0050366F">
      <w:pPr>
        <w:pStyle w:val="BodyText"/>
        <w:kinsoku w:val="0"/>
        <w:overflowPunct w:val="0"/>
        <w:spacing w:before="89"/>
        <w:ind w:left="-360" w:right="806"/>
        <w:rPr>
          <w:rFonts w:asciiTheme="majorHAnsi" w:hAnsiTheme="majorHAnsi" w:cstheme="majorHAnsi"/>
          <w:color w:val="231F20"/>
        </w:rPr>
        <w:sectPr w:rsidR="00B33FD2" w:rsidSect="00B33FD2">
          <w:type w:val="continuous"/>
          <w:pgSz w:w="12240" w:h="15840"/>
          <w:pgMar w:top="1440" w:right="1183" w:bottom="1440" w:left="1440" w:header="720" w:footer="720" w:gutter="0"/>
          <w:cols w:num="2" w:space="829"/>
          <w:docGrid w:linePitch="360"/>
        </w:sectPr>
      </w:pPr>
    </w:p>
    <w:p w14:paraId="417C9F64" w14:textId="77777777" w:rsidR="00B33FD2" w:rsidRPr="00280B7A" w:rsidRDefault="00B33FD2" w:rsidP="00B33FD2"/>
    <w:p w14:paraId="64FB8EAD" w14:textId="516A00E0" w:rsidR="00B33FD2" w:rsidRDefault="00B33FD2" w:rsidP="00B33FD2">
      <w:pPr>
        <w:pStyle w:val="BodyText"/>
        <w:kinsoku w:val="0"/>
        <w:overflowPunct w:val="0"/>
        <w:spacing w:before="33"/>
        <w:ind w:left="-720" w:right="235"/>
        <w:rPr>
          <w:rFonts w:asciiTheme="majorHAnsi" w:hAnsiTheme="majorHAnsi" w:cstheme="majorHAnsi"/>
          <w:color w:val="231F20"/>
        </w:rPr>
      </w:pPr>
      <w:r w:rsidRPr="00280B7A">
        <w:rPr>
          <w:rFonts w:asciiTheme="majorHAnsi" w:hAnsiTheme="majorHAnsi" w:cstheme="majorHAnsi"/>
          <w:color w:val="231F20"/>
        </w:rPr>
        <w:t xml:space="preserve">Were there any strengths or weaknesses of the course would like that you </w:t>
      </w:r>
      <w:r w:rsidRPr="0050366F">
        <w:rPr>
          <w:rFonts w:asciiTheme="majorHAnsi" w:hAnsiTheme="majorHAnsi" w:cstheme="majorHAnsi"/>
          <w:color w:val="231F20"/>
        </w:rPr>
        <w:t>would</w:t>
      </w:r>
      <w:r>
        <w:rPr>
          <w:rFonts w:asciiTheme="majorHAnsi" w:hAnsiTheme="majorHAnsi" w:cstheme="majorHAnsi"/>
          <w:color w:val="231F20"/>
        </w:rPr>
        <w:t xml:space="preserve"> </w:t>
      </w:r>
      <w:r w:rsidRPr="0050366F">
        <w:rPr>
          <w:rFonts w:asciiTheme="majorHAnsi" w:hAnsiTheme="majorHAnsi" w:cstheme="majorHAnsi"/>
          <w:color w:val="231F20"/>
        </w:rPr>
        <w:t>like</w:t>
      </w:r>
      <w:r w:rsidRPr="00280B7A">
        <w:rPr>
          <w:rFonts w:asciiTheme="majorHAnsi" w:hAnsiTheme="majorHAnsi" w:cstheme="majorHAnsi"/>
          <w:color w:val="231F20"/>
        </w:rPr>
        <w:t xml:space="preserve"> to </w:t>
      </w:r>
      <w:r w:rsidRPr="00280B7A">
        <w:rPr>
          <w:rFonts w:asciiTheme="majorHAnsi" w:hAnsiTheme="majorHAnsi" w:cstheme="majorHAnsi"/>
          <w:color w:val="231F20"/>
        </w:rPr>
        <w:t>comment on</w:t>
      </w:r>
      <w:r w:rsidRPr="00280B7A">
        <w:rPr>
          <w:rFonts w:asciiTheme="majorHAnsi" w:hAnsiTheme="majorHAnsi" w:cstheme="majorHAnsi"/>
          <w:color w:val="231F20"/>
        </w:rPr>
        <w:t>?</w:t>
      </w:r>
    </w:p>
    <w:p w14:paraId="219D6A67" w14:textId="77777777" w:rsidR="00B33FD2" w:rsidRPr="00280B7A" w:rsidRDefault="00B33FD2" w:rsidP="00B33FD2">
      <w:pPr>
        <w:pStyle w:val="BodyText"/>
        <w:kinsoku w:val="0"/>
        <w:overflowPunct w:val="0"/>
        <w:spacing w:before="33"/>
        <w:ind w:left="-720" w:right="235"/>
        <w:rPr>
          <w:rFonts w:asciiTheme="majorHAnsi" w:hAnsiTheme="majorHAnsi" w:cstheme="majorHAnsi"/>
          <w:color w:val="231F20"/>
        </w:rPr>
      </w:pPr>
    </w:p>
    <w:tbl>
      <w:tblPr>
        <w:tblStyle w:val="TableGrid"/>
        <w:tblW w:w="6597" w:type="dxa"/>
        <w:tblInd w:w="-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87"/>
      </w:tblGrid>
      <w:tr w:rsidR="00B33FD2" w14:paraId="5375F50D" w14:textId="77777777" w:rsidTr="00B33FD2">
        <w:trPr>
          <w:trHeight w:val="432"/>
        </w:trPr>
        <w:tc>
          <w:tcPr>
            <w:tcW w:w="6597" w:type="dxa"/>
          </w:tcPr>
          <w:p w14:paraId="2F07A5F2" w14:textId="0AED96CA" w:rsidR="00B33FD2" w:rsidRDefault="00B33FD2" w:rsidP="00E261B9">
            <w:pPr>
              <w:pStyle w:val="BodyText"/>
              <w:kinsoku w:val="0"/>
              <w:overflowPunct w:val="0"/>
              <w:spacing w:before="1"/>
              <w:ind w:right="-1277"/>
              <w:rPr>
                <w:rFonts w:asciiTheme="majorHAnsi" w:hAnsiTheme="majorHAnsi" w:cstheme="majorHAnsi"/>
                <w:color w:val="231F20"/>
              </w:rPr>
            </w:pPr>
            <w:r>
              <w:rPr>
                <w:rFonts w:asciiTheme="majorHAnsi" w:hAnsiTheme="majorHAnsi" w:cstheme="majorHAnsi"/>
                <w:color w:val="231F20"/>
              </w:rPr>
              <w:t>______________________________________________</w:t>
            </w:r>
            <w:r>
              <w:rPr>
                <w:rFonts w:asciiTheme="majorHAnsi" w:hAnsiTheme="majorHAnsi" w:cstheme="majorHAnsi"/>
                <w:color w:val="231F20"/>
              </w:rPr>
              <w:t>_____</w:t>
            </w:r>
            <w:r>
              <w:rPr>
                <w:rFonts w:asciiTheme="majorHAnsi" w:hAnsiTheme="majorHAnsi" w:cstheme="majorHAnsi"/>
                <w:color w:val="231F20"/>
              </w:rPr>
              <w:t>___</w:t>
            </w:r>
            <w:r>
              <w:rPr>
                <w:rFonts w:asciiTheme="majorHAnsi" w:hAnsiTheme="majorHAnsi" w:cstheme="majorHAnsi"/>
                <w:color w:val="231F20"/>
              </w:rPr>
              <w:t>___________________</w:t>
            </w:r>
            <w:r>
              <w:rPr>
                <w:rFonts w:asciiTheme="majorHAnsi" w:hAnsiTheme="majorHAnsi" w:cstheme="majorHAnsi"/>
                <w:color w:val="231F20"/>
              </w:rPr>
              <w:t>___</w:t>
            </w:r>
          </w:p>
        </w:tc>
      </w:tr>
      <w:tr w:rsidR="00B33FD2" w14:paraId="0D11BEEA" w14:textId="77777777" w:rsidTr="00B33FD2">
        <w:trPr>
          <w:trHeight w:val="432"/>
        </w:trPr>
        <w:tc>
          <w:tcPr>
            <w:tcW w:w="6597" w:type="dxa"/>
          </w:tcPr>
          <w:p w14:paraId="6F46E024" w14:textId="3EA65F22" w:rsidR="00B33FD2" w:rsidRDefault="00B33FD2" w:rsidP="00E261B9">
            <w:pPr>
              <w:pStyle w:val="BodyText"/>
              <w:kinsoku w:val="0"/>
              <w:overflowPunct w:val="0"/>
              <w:spacing w:before="1"/>
              <w:ind w:right="-1277"/>
              <w:rPr>
                <w:rFonts w:asciiTheme="majorHAnsi" w:hAnsiTheme="majorHAnsi" w:cstheme="majorHAnsi"/>
                <w:color w:val="231F20"/>
              </w:rPr>
            </w:pPr>
            <w:r>
              <w:rPr>
                <w:rFonts w:asciiTheme="majorHAnsi" w:hAnsiTheme="majorHAnsi" w:cstheme="majorHAnsi"/>
                <w:color w:val="231F20"/>
              </w:rPr>
              <w:t>_________________________________________________</w:t>
            </w:r>
            <w:r>
              <w:rPr>
                <w:rFonts w:asciiTheme="majorHAnsi" w:hAnsiTheme="majorHAnsi" w:cstheme="majorHAnsi"/>
                <w:color w:val="231F20"/>
              </w:rPr>
              <w:t>____________________</w:t>
            </w:r>
            <w:r>
              <w:rPr>
                <w:rFonts w:asciiTheme="majorHAnsi" w:hAnsiTheme="majorHAnsi" w:cstheme="majorHAnsi"/>
                <w:color w:val="231F20"/>
              </w:rPr>
              <w:t>___</w:t>
            </w:r>
            <w:r>
              <w:rPr>
                <w:rFonts w:asciiTheme="majorHAnsi" w:hAnsiTheme="majorHAnsi" w:cstheme="majorHAnsi"/>
                <w:color w:val="231F20"/>
              </w:rPr>
              <w:t>____</w:t>
            </w:r>
          </w:p>
        </w:tc>
      </w:tr>
      <w:tr w:rsidR="00B33FD2" w14:paraId="32CB3171" w14:textId="77777777" w:rsidTr="00B33FD2">
        <w:trPr>
          <w:trHeight w:val="432"/>
        </w:trPr>
        <w:tc>
          <w:tcPr>
            <w:tcW w:w="6597" w:type="dxa"/>
          </w:tcPr>
          <w:p w14:paraId="7CD5D7F8" w14:textId="2C427435" w:rsidR="00B33FD2" w:rsidRDefault="00B33FD2" w:rsidP="00E261B9">
            <w:pPr>
              <w:pStyle w:val="BodyText"/>
              <w:kinsoku w:val="0"/>
              <w:overflowPunct w:val="0"/>
              <w:spacing w:before="1"/>
              <w:ind w:right="-1277"/>
              <w:rPr>
                <w:rFonts w:asciiTheme="majorHAnsi" w:hAnsiTheme="majorHAnsi" w:cstheme="majorHAnsi"/>
                <w:color w:val="231F20"/>
              </w:rPr>
            </w:pPr>
            <w:r>
              <w:rPr>
                <w:rFonts w:asciiTheme="majorHAnsi" w:hAnsiTheme="majorHAnsi" w:cstheme="majorHAnsi"/>
                <w:color w:val="231F20"/>
              </w:rPr>
              <w:t>_____________________________________________________</w:t>
            </w:r>
            <w:r>
              <w:rPr>
                <w:rFonts w:asciiTheme="majorHAnsi" w:hAnsiTheme="majorHAnsi" w:cstheme="majorHAnsi"/>
                <w:color w:val="231F20"/>
              </w:rPr>
              <w:t>____________________</w:t>
            </w:r>
            <w:r>
              <w:rPr>
                <w:rFonts w:asciiTheme="majorHAnsi" w:hAnsiTheme="majorHAnsi" w:cstheme="majorHAnsi"/>
                <w:color w:val="231F20"/>
              </w:rPr>
              <w:t>___</w:t>
            </w:r>
          </w:p>
        </w:tc>
      </w:tr>
    </w:tbl>
    <w:p w14:paraId="5AA027C9" w14:textId="4D233611" w:rsidR="0050366F" w:rsidRDefault="0050366F" w:rsidP="0050366F">
      <w:pPr>
        <w:pStyle w:val="BodyText"/>
        <w:kinsoku w:val="0"/>
        <w:overflowPunct w:val="0"/>
        <w:spacing w:before="89"/>
        <w:ind w:left="-360" w:right="806"/>
        <w:rPr>
          <w:rFonts w:asciiTheme="majorHAnsi" w:hAnsiTheme="majorHAnsi" w:cstheme="majorHAnsi"/>
          <w:color w:val="231F20"/>
        </w:rPr>
      </w:pPr>
    </w:p>
    <w:p w14:paraId="6245E24C" w14:textId="77777777" w:rsidR="00B33FD2" w:rsidRDefault="00B33FD2" w:rsidP="00280B7A">
      <w:pPr>
        <w:sectPr w:rsidR="00B33FD2" w:rsidSect="00B33FD2">
          <w:type w:val="continuous"/>
          <w:pgSz w:w="12240" w:h="15840"/>
          <w:pgMar w:top="1440" w:right="1183" w:bottom="1440" w:left="1440" w:header="720" w:footer="720" w:gutter="0"/>
          <w:cols w:space="829"/>
          <w:docGrid w:linePitch="360"/>
        </w:sectPr>
      </w:pPr>
    </w:p>
    <w:p w14:paraId="29987F5B" w14:textId="77777777" w:rsidR="00B33FD2" w:rsidRPr="00B33FD2" w:rsidRDefault="00B33FD2" w:rsidP="00B33FD2">
      <w:pPr>
        <w:widowControl/>
        <w:autoSpaceDE/>
        <w:autoSpaceDN/>
        <w:spacing w:after="160" w:line="259" w:lineRule="auto"/>
        <w:ind w:hanging="709"/>
        <w:rPr>
          <w:rFonts w:asciiTheme="majorHAnsi" w:hAnsiTheme="majorHAnsi" w:cstheme="majorHAnsi"/>
          <w:color w:val="231F20"/>
          <w:sz w:val="20"/>
          <w:szCs w:val="20"/>
        </w:rPr>
      </w:pPr>
      <w:r w:rsidRPr="00B33FD2">
        <w:rPr>
          <w:rFonts w:asciiTheme="majorHAnsi" w:hAnsiTheme="majorHAnsi" w:cstheme="majorHAnsi"/>
          <w:color w:val="231F20"/>
          <w:sz w:val="20"/>
          <w:szCs w:val="20"/>
        </w:rPr>
        <w:t>What would you like to see in future courses developed by the AHA?</w:t>
      </w:r>
    </w:p>
    <w:p w14:paraId="3611E73D" w14:textId="77777777" w:rsidR="00B33FD2" w:rsidRDefault="00B33FD2" w:rsidP="00280B7A"/>
    <w:tbl>
      <w:tblPr>
        <w:tblStyle w:val="TableGrid"/>
        <w:tblW w:w="6597" w:type="dxa"/>
        <w:tblInd w:w="-3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87"/>
      </w:tblGrid>
      <w:tr w:rsidR="00B33FD2" w14:paraId="3ACD515F" w14:textId="77777777" w:rsidTr="00E261B9">
        <w:trPr>
          <w:trHeight w:val="432"/>
        </w:trPr>
        <w:tc>
          <w:tcPr>
            <w:tcW w:w="6597" w:type="dxa"/>
          </w:tcPr>
          <w:p w14:paraId="67E0EC12" w14:textId="07DD52F8" w:rsidR="00B33FD2" w:rsidRDefault="00B33FD2" w:rsidP="00E261B9">
            <w:pPr>
              <w:pStyle w:val="BodyText"/>
              <w:kinsoku w:val="0"/>
              <w:overflowPunct w:val="0"/>
              <w:spacing w:before="1"/>
              <w:ind w:right="-1277"/>
              <w:rPr>
                <w:rFonts w:asciiTheme="majorHAnsi" w:hAnsiTheme="majorHAnsi" w:cstheme="majorHAnsi"/>
                <w:color w:val="231F20"/>
              </w:rPr>
            </w:pPr>
            <w:r>
              <w:rPr>
                <w:rFonts w:asciiTheme="majorHAnsi" w:hAnsiTheme="majorHAnsi" w:cstheme="majorHAnsi"/>
                <w:color w:val="231F20"/>
              </w:rPr>
              <w:t>_____________________________________________________</w:t>
            </w:r>
            <w:r>
              <w:rPr>
                <w:rFonts w:asciiTheme="majorHAnsi" w:hAnsiTheme="majorHAnsi" w:cstheme="majorHAnsi"/>
                <w:color w:val="231F20"/>
              </w:rPr>
              <w:t>_________________</w:t>
            </w:r>
            <w:r>
              <w:rPr>
                <w:rFonts w:asciiTheme="majorHAnsi" w:hAnsiTheme="majorHAnsi" w:cstheme="majorHAnsi"/>
                <w:color w:val="231F20"/>
              </w:rPr>
              <w:t>____</w:t>
            </w:r>
          </w:p>
        </w:tc>
      </w:tr>
      <w:tr w:rsidR="00B33FD2" w14:paraId="25D2A0EA" w14:textId="77777777" w:rsidTr="00E261B9">
        <w:trPr>
          <w:trHeight w:val="432"/>
        </w:trPr>
        <w:tc>
          <w:tcPr>
            <w:tcW w:w="6597" w:type="dxa"/>
          </w:tcPr>
          <w:p w14:paraId="71B77363" w14:textId="146488E0" w:rsidR="00B33FD2" w:rsidRDefault="00B33FD2" w:rsidP="00E261B9">
            <w:pPr>
              <w:pStyle w:val="BodyText"/>
              <w:kinsoku w:val="0"/>
              <w:overflowPunct w:val="0"/>
              <w:spacing w:before="1"/>
              <w:ind w:right="-1277"/>
              <w:rPr>
                <w:rFonts w:asciiTheme="majorHAnsi" w:hAnsiTheme="majorHAnsi" w:cstheme="majorHAnsi"/>
                <w:color w:val="231F20"/>
              </w:rPr>
            </w:pPr>
            <w:r>
              <w:rPr>
                <w:rFonts w:asciiTheme="majorHAnsi" w:hAnsiTheme="majorHAnsi" w:cstheme="majorHAnsi"/>
                <w:color w:val="231F20"/>
              </w:rPr>
              <w:t>_______________________________________________________</w:t>
            </w:r>
            <w:r>
              <w:rPr>
                <w:rFonts w:asciiTheme="majorHAnsi" w:hAnsiTheme="majorHAnsi" w:cstheme="majorHAnsi"/>
                <w:color w:val="231F20"/>
              </w:rPr>
              <w:t>__________________</w:t>
            </w:r>
            <w:r>
              <w:rPr>
                <w:rFonts w:asciiTheme="majorHAnsi" w:hAnsiTheme="majorHAnsi" w:cstheme="majorHAnsi"/>
                <w:color w:val="231F20"/>
              </w:rPr>
              <w:t>_</w:t>
            </w:r>
          </w:p>
        </w:tc>
      </w:tr>
      <w:tr w:rsidR="00B33FD2" w14:paraId="2A13410B" w14:textId="77777777" w:rsidTr="00E261B9">
        <w:trPr>
          <w:trHeight w:val="432"/>
        </w:trPr>
        <w:tc>
          <w:tcPr>
            <w:tcW w:w="6597" w:type="dxa"/>
          </w:tcPr>
          <w:p w14:paraId="1C7405E7" w14:textId="16FE13F0" w:rsidR="00B33FD2" w:rsidRDefault="00B33FD2" w:rsidP="00E261B9">
            <w:pPr>
              <w:pStyle w:val="BodyText"/>
              <w:kinsoku w:val="0"/>
              <w:overflowPunct w:val="0"/>
              <w:spacing w:before="1"/>
              <w:ind w:right="-1277"/>
              <w:rPr>
                <w:rFonts w:asciiTheme="majorHAnsi" w:hAnsiTheme="majorHAnsi" w:cstheme="majorHAnsi"/>
                <w:color w:val="231F20"/>
              </w:rPr>
            </w:pPr>
            <w:r>
              <w:rPr>
                <w:rFonts w:asciiTheme="majorHAnsi" w:hAnsiTheme="majorHAnsi" w:cstheme="majorHAnsi"/>
                <w:color w:val="231F20"/>
              </w:rPr>
              <w:t>_____________________________________________________</w:t>
            </w:r>
            <w:r>
              <w:rPr>
                <w:rFonts w:asciiTheme="majorHAnsi" w:hAnsiTheme="majorHAnsi" w:cstheme="majorHAnsi"/>
                <w:color w:val="231F20"/>
              </w:rPr>
              <w:t>___________________</w:t>
            </w:r>
            <w:r>
              <w:rPr>
                <w:rFonts w:asciiTheme="majorHAnsi" w:hAnsiTheme="majorHAnsi" w:cstheme="majorHAnsi"/>
                <w:color w:val="231F20"/>
              </w:rPr>
              <w:t>___</w:t>
            </w:r>
          </w:p>
        </w:tc>
      </w:tr>
    </w:tbl>
    <w:p w14:paraId="5C5B9C00" w14:textId="2BA00CA5" w:rsidR="00B33FD2" w:rsidRDefault="00B33FD2" w:rsidP="00280B7A">
      <w:pPr>
        <w:sectPr w:rsidR="00B33FD2" w:rsidSect="00B33FD2">
          <w:type w:val="continuous"/>
          <w:pgSz w:w="12240" w:h="15840"/>
          <w:pgMar w:top="1440" w:right="1183" w:bottom="1440" w:left="1440" w:header="720" w:footer="720" w:gutter="0"/>
          <w:cols w:space="829"/>
          <w:docGrid w:linePitch="360"/>
        </w:sectPr>
      </w:pPr>
    </w:p>
    <w:p w14:paraId="5ADE012B" w14:textId="1373CBBC" w:rsidR="00B33FD2" w:rsidRDefault="00B33FD2" w:rsidP="00280B7A"/>
    <w:p w14:paraId="00A68FAC" w14:textId="77777777" w:rsidR="00B33FD2" w:rsidRPr="0050366F" w:rsidRDefault="00B33FD2" w:rsidP="00B33FD2">
      <w:pPr>
        <w:pStyle w:val="Heading1"/>
        <w:kinsoku w:val="0"/>
        <w:overflowPunct w:val="0"/>
        <w:spacing w:before="187"/>
        <w:ind w:left="-720"/>
        <w:rPr>
          <w:rFonts w:asciiTheme="majorHAnsi" w:hAnsiTheme="majorHAnsi" w:cstheme="majorHAnsi"/>
          <w:color w:val="231F20"/>
        </w:rPr>
      </w:pPr>
      <w:r w:rsidRPr="0050366F">
        <w:rPr>
          <w:rFonts w:asciiTheme="majorHAnsi" w:hAnsiTheme="majorHAnsi" w:cstheme="majorHAnsi"/>
          <w:color w:val="231F20"/>
        </w:rPr>
        <w:t>After Completing This Evaluation</w:t>
      </w:r>
    </w:p>
    <w:p w14:paraId="10E27BCD" w14:textId="77777777" w:rsidR="00B33FD2" w:rsidRPr="0050366F" w:rsidRDefault="00B33FD2" w:rsidP="00B33FD2">
      <w:pPr>
        <w:pStyle w:val="BodyText"/>
        <w:kinsoku w:val="0"/>
        <w:overflowPunct w:val="0"/>
        <w:spacing w:before="89"/>
        <w:ind w:left="-720" w:right="235"/>
        <w:rPr>
          <w:rFonts w:asciiTheme="majorHAnsi" w:hAnsiTheme="majorHAnsi" w:cstheme="majorHAnsi"/>
          <w:color w:val="231F20"/>
        </w:rPr>
      </w:pPr>
      <w:r w:rsidRPr="0050366F">
        <w:rPr>
          <w:rFonts w:asciiTheme="majorHAnsi" w:hAnsiTheme="majorHAnsi" w:cstheme="majorHAnsi"/>
          <w:color w:val="231F20"/>
        </w:rPr>
        <w:t>Please return this evaluation to your Instructor before you leave the class.</w:t>
      </w:r>
    </w:p>
    <w:p w14:paraId="3DDA1AC8" w14:textId="77777777" w:rsidR="00B33FD2" w:rsidRDefault="00B33FD2" w:rsidP="00B33FD2">
      <w:pPr>
        <w:pStyle w:val="BodyText"/>
        <w:kinsoku w:val="0"/>
        <w:overflowPunct w:val="0"/>
        <w:spacing w:before="179"/>
        <w:ind w:left="-720" w:right="553"/>
        <w:rPr>
          <w:rFonts w:asciiTheme="majorHAnsi" w:hAnsiTheme="majorHAnsi" w:cstheme="majorHAnsi"/>
          <w:color w:val="231F20"/>
        </w:rPr>
      </w:pPr>
      <w:r w:rsidRPr="0050366F">
        <w:rPr>
          <w:rFonts w:asciiTheme="majorHAnsi" w:hAnsiTheme="majorHAnsi" w:cstheme="majorHAnsi"/>
          <w:color w:val="231F20"/>
        </w:rPr>
        <w:t xml:space="preserve">Alternatively, you can send the evaluation to your Instructor’s </w:t>
      </w:r>
      <w:r w:rsidRPr="0050366F">
        <w:rPr>
          <w:rFonts w:asciiTheme="majorHAnsi" w:hAnsiTheme="majorHAnsi" w:cstheme="majorHAnsi"/>
          <w:color w:val="231F20"/>
          <w:spacing w:val="-3"/>
        </w:rPr>
        <w:t xml:space="preserve">Training Center. </w:t>
      </w:r>
      <w:r w:rsidRPr="0050366F">
        <w:rPr>
          <w:rFonts w:asciiTheme="majorHAnsi" w:hAnsiTheme="majorHAnsi" w:cstheme="majorHAnsi"/>
          <w:color w:val="231F20"/>
        </w:rPr>
        <w:t>Ask your Instructor for the contact</w:t>
      </w:r>
      <w:r w:rsidRPr="0050366F">
        <w:rPr>
          <w:rFonts w:asciiTheme="majorHAnsi" w:hAnsiTheme="majorHAnsi" w:cstheme="majorHAnsi"/>
          <w:color w:val="231F20"/>
          <w:spacing w:val="51"/>
        </w:rPr>
        <w:t xml:space="preserve"> </w:t>
      </w:r>
      <w:r w:rsidRPr="0050366F">
        <w:rPr>
          <w:rFonts w:asciiTheme="majorHAnsi" w:hAnsiTheme="majorHAnsi" w:cstheme="majorHAnsi"/>
          <w:color w:val="231F20"/>
        </w:rPr>
        <w:t>information.</w:t>
      </w:r>
    </w:p>
    <w:p w14:paraId="6B9E6BB4" w14:textId="6B8DE6BF" w:rsidR="00B33FD2" w:rsidRPr="00B33FD2" w:rsidRDefault="00B33FD2" w:rsidP="00B33FD2">
      <w:pPr>
        <w:pStyle w:val="BodyText"/>
        <w:kinsoku w:val="0"/>
        <w:overflowPunct w:val="0"/>
        <w:spacing w:before="179"/>
        <w:ind w:left="-720" w:right="553"/>
        <w:rPr>
          <w:rFonts w:asciiTheme="majorHAnsi" w:hAnsiTheme="majorHAnsi" w:cstheme="majorHAnsi"/>
          <w:color w:val="231F20"/>
        </w:rPr>
        <w:sectPr w:rsidR="00B33FD2" w:rsidRPr="00B33FD2" w:rsidSect="00B33FD2">
          <w:type w:val="continuous"/>
          <w:pgSz w:w="12240" w:h="15840"/>
          <w:pgMar w:top="1440" w:right="1183" w:bottom="1440" w:left="1440" w:header="720" w:footer="720" w:gutter="0"/>
          <w:cols w:space="829"/>
          <w:docGrid w:linePitch="360"/>
        </w:sectPr>
      </w:pPr>
      <w:r w:rsidRPr="0050366F">
        <w:rPr>
          <w:rFonts w:asciiTheme="majorHAnsi" w:hAnsiTheme="majorHAnsi" w:cstheme="majorHAnsi"/>
          <w:color w:val="231F20"/>
        </w:rPr>
        <w:t>If you have significant problems or concerns with your course, please contact the AHA at 877-AHA-4CPR</w:t>
      </w:r>
    </w:p>
    <w:p w14:paraId="3D800280" w14:textId="77777777" w:rsidR="00B33FD2" w:rsidRDefault="00B33FD2" w:rsidP="00B33FD2">
      <w:pPr>
        <w:widowControl/>
        <w:autoSpaceDE/>
        <w:autoSpaceDN/>
        <w:spacing w:after="160" w:line="259" w:lineRule="auto"/>
      </w:pPr>
    </w:p>
    <w:p w14:paraId="5EBC8C89" w14:textId="3CB0885E" w:rsidR="00A26AF4" w:rsidRPr="00A26AF4" w:rsidRDefault="00A26AF4" w:rsidP="00B33FD2">
      <w:pPr>
        <w:widowControl/>
        <w:autoSpaceDE/>
        <w:autoSpaceDN/>
        <w:spacing w:after="160" w:line="259" w:lineRule="auto"/>
      </w:pPr>
    </w:p>
    <w:sectPr w:rsidR="00A26AF4" w:rsidRPr="00A26AF4" w:rsidSect="00B33FD2">
      <w:type w:val="continuous"/>
      <w:pgSz w:w="12240" w:h="15840"/>
      <w:pgMar w:top="1440" w:right="1183" w:bottom="1440" w:left="1440" w:header="720" w:footer="720" w:gutter="0"/>
      <w:cols w:num="2" w:space="829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28B386F" w14:textId="77777777" w:rsidR="00CD0DA0" w:rsidRDefault="00CD0DA0" w:rsidP="00CD0DA0">
      <w:r>
        <w:separator/>
      </w:r>
    </w:p>
  </w:endnote>
  <w:endnote w:type="continuationSeparator" w:id="0">
    <w:p w14:paraId="46D20A2B" w14:textId="77777777" w:rsidR="00CD0DA0" w:rsidRDefault="00CD0DA0" w:rsidP="00CD0D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C94E6C" w14:textId="77777777" w:rsidR="00CD0DA0" w:rsidRDefault="00CD0DA0">
    <w:pPr>
      <w:pStyle w:val="Footer"/>
    </w:pPr>
    <w:r w:rsidRPr="003337DA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B840550" wp14:editId="06327C67">
              <wp:simplePos x="0" y="0"/>
              <wp:positionH relativeFrom="column">
                <wp:posOffset>5981700</wp:posOffset>
              </wp:positionH>
              <wp:positionV relativeFrom="paragraph">
                <wp:posOffset>151765</wp:posOffset>
              </wp:positionV>
              <wp:extent cx="552450" cy="295275"/>
              <wp:effectExtent l="0" t="0" r="0" b="9525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2450" cy="2952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9603996" w14:textId="0534B080" w:rsidR="00CD0DA0" w:rsidRPr="00AF7B39" w:rsidRDefault="00CD0DA0" w:rsidP="00CD0DA0">
                          <w:pPr>
                            <w:pStyle w:val="NoSpacing"/>
                            <w:jc w:val="right"/>
                            <w:rPr>
                              <w:rFonts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CGF19</w:t>
                          </w:r>
                          <w:r w:rsidR="006956AF">
                            <w:rPr>
                              <w:rFonts w:cstheme="minorHAnsi"/>
                              <w:sz w:val="14"/>
                              <w:szCs w:val="14"/>
                            </w:rPr>
                            <w:t>3</w:t>
                          </w:r>
                        </w:p>
                        <w:p w14:paraId="4B8DE9B6" w14:textId="77777777" w:rsidR="00CD0DA0" w:rsidRPr="00CC47CA" w:rsidRDefault="00CD0DA0" w:rsidP="00CD0DA0">
                          <w:pPr>
                            <w:pStyle w:val="NoSpacing"/>
                            <w:jc w:val="right"/>
                            <w:rPr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Version 1</w:t>
                          </w:r>
                        </w:p>
                        <w:p w14:paraId="1E4BCA21" w14:textId="77777777" w:rsidR="00CD0DA0" w:rsidRPr="00AF7B39" w:rsidRDefault="00CD0DA0" w:rsidP="00CD0DA0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840550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471pt;margin-top:11.95pt;width:43.5pt;height:23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" fillcolor="white [3201]" stroked="f" strokeweight=".5pt">
              <v:textbox>
                <w:txbxContent>
                  <w:p w14:paraId="09603996" w14:textId="0534B080" w:rsidR="00CD0DA0" w:rsidRPr="00AF7B39" w:rsidRDefault="00CD0DA0" w:rsidP="00CD0DA0">
                    <w:pPr>
                      <w:pStyle w:val="NoSpacing"/>
                      <w:jc w:val="right"/>
                      <w:rPr>
                        <w:rFonts w:cstheme="minorHAnsi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CGF19</w:t>
                    </w:r>
                    <w:r w:rsidR="006956AF">
                      <w:rPr>
                        <w:rFonts w:cstheme="minorHAnsi"/>
                        <w:sz w:val="14"/>
                        <w:szCs w:val="14"/>
                      </w:rPr>
                      <w:t>3</w:t>
                    </w:r>
                  </w:p>
                  <w:p w14:paraId="4B8DE9B6" w14:textId="77777777" w:rsidR="00CD0DA0" w:rsidRPr="00CC47CA" w:rsidRDefault="00CD0DA0" w:rsidP="00CD0DA0">
                    <w:pPr>
                      <w:pStyle w:val="NoSpacing"/>
                      <w:jc w:val="right"/>
                      <w:rPr>
                        <w:color w:val="000000" w:themeColor="text1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Version 1</w:t>
                    </w:r>
                  </w:p>
                  <w:p w14:paraId="1E4BCA21" w14:textId="77777777" w:rsidR="00CD0DA0" w:rsidRPr="00AF7B39" w:rsidRDefault="00CD0DA0" w:rsidP="00CD0DA0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Pr="003337DA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14ABF5E" wp14:editId="7B9C43D9">
              <wp:simplePos x="0" y="0"/>
              <wp:positionH relativeFrom="column">
                <wp:posOffset>1047750</wp:posOffset>
              </wp:positionH>
              <wp:positionV relativeFrom="paragraph">
                <wp:posOffset>132715</wp:posOffset>
              </wp:positionV>
              <wp:extent cx="1152525" cy="295275"/>
              <wp:effectExtent l="0" t="0" r="9525" b="9525"/>
              <wp:wrapNone/>
              <wp:docPr id="12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52525" cy="2952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4809CB2" w14:textId="74C2320E" w:rsidR="00CD0DA0" w:rsidRPr="00AF7B39" w:rsidRDefault="006956AF" w:rsidP="00CD0DA0">
                          <w:pPr>
                            <w:pStyle w:val="NoSpacing"/>
                            <w:rPr>
                              <w:rFonts w:cstheme="minorHAnsi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AHA Course Evaluation</w:t>
                          </w:r>
                        </w:p>
                        <w:p w14:paraId="55081A60" w14:textId="6B140BA8" w:rsidR="00CD0DA0" w:rsidRPr="00CC47CA" w:rsidRDefault="00B33FD2" w:rsidP="00CD0DA0">
                          <w:pPr>
                            <w:pStyle w:val="NoSpacing"/>
                            <w:rPr>
                              <w:color w:val="000000" w:themeColor="text1"/>
                              <w:sz w:val="14"/>
                              <w:szCs w:val="14"/>
                            </w:rPr>
                          </w:pPr>
                          <w:r>
                            <w:rPr>
                              <w:rFonts w:cstheme="minorHAnsi"/>
                              <w:sz w:val="14"/>
                              <w:szCs w:val="14"/>
                            </w:rPr>
                            <w:t>November</w:t>
                          </w:r>
                          <w:r w:rsidR="00CD0DA0">
                            <w:rPr>
                              <w:rFonts w:cstheme="minorHAnsi"/>
                              <w:color w:val="000000" w:themeColor="text1"/>
                              <w:sz w:val="14"/>
                              <w:szCs w:val="14"/>
                            </w:rPr>
                            <w:t xml:space="preserve"> 2020</w:t>
                          </w:r>
                        </w:p>
                        <w:p w14:paraId="32E8BA2E" w14:textId="77777777" w:rsidR="00CD0DA0" w:rsidRPr="00AF7B39" w:rsidRDefault="00CD0DA0" w:rsidP="00CD0DA0">
                          <w:pPr>
                            <w:rPr>
                              <w:sz w:val="14"/>
                              <w:szCs w:val="1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14ABF5E" id="Text Box 12" o:spid="_x0000_s1027" type="#_x0000_t202" style="position:absolute;margin-left:82.5pt;margin-top:10.45pt;width:90.75pt;height:2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" fillcolor="white [3201]" stroked="f" strokeweight=".5pt">
              <v:textbox>
                <w:txbxContent>
                  <w:p w14:paraId="04809CB2" w14:textId="74C2320E" w:rsidR="00CD0DA0" w:rsidRPr="00AF7B39" w:rsidRDefault="006956AF" w:rsidP="00CD0DA0">
                    <w:pPr>
                      <w:pStyle w:val="NoSpacing"/>
                      <w:rPr>
                        <w:rFonts w:cstheme="minorHAnsi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AHA Course Evaluation</w:t>
                    </w:r>
                  </w:p>
                  <w:p w14:paraId="55081A60" w14:textId="6B140BA8" w:rsidR="00CD0DA0" w:rsidRPr="00CC47CA" w:rsidRDefault="00B33FD2" w:rsidP="00CD0DA0">
                    <w:pPr>
                      <w:pStyle w:val="NoSpacing"/>
                      <w:rPr>
                        <w:color w:val="000000" w:themeColor="text1"/>
                        <w:sz w:val="14"/>
                        <w:szCs w:val="14"/>
                      </w:rPr>
                    </w:pPr>
                    <w:r>
                      <w:rPr>
                        <w:rFonts w:cstheme="minorHAnsi"/>
                        <w:sz w:val="14"/>
                        <w:szCs w:val="14"/>
                      </w:rPr>
                      <w:t>November</w:t>
                    </w:r>
                    <w:r w:rsidR="00CD0DA0">
                      <w:rPr>
                        <w:rFonts w:cstheme="minorHAnsi"/>
                        <w:color w:val="000000" w:themeColor="text1"/>
                        <w:sz w:val="14"/>
                        <w:szCs w:val="14"/>
                      </w:rPr>
                      <w:t xml:space="preserve"> 2020</w:t>
                    </w:r>
                  </w:p>
                  <w:p w14:paraId="32E8BA2E" w14:textId="77777777" w:rsidR="00CD0DA0" w:rsidRPr="00AF7B39" w:rsidRDefault="00CD0DA0" w:rsidP="00CD0DA0">
                    <w:pPr>
                      <w:rPr>
                        <w:sz w:val="14"/>
                        <w:szCs w:val="14"/>
                      </w:rPr>
                    </w:pPr>
                  </w:p>
                </w:txbxContent>
              </v:textbox>
            </v:shape>
          </w:pict>
        </mc:Fallback>
      </mc:AlternateContent>
    </w:r>
    <w:r w:rsidRPr="00527FF6">
      <w:rPr>
        <w:noProof/>
        <w:color w:val="FF0000"/>
      </w:rPr>
      <w:drawing>
        <wp:anchor distT="0" distB="0" distL="114300" distR="114300" simplePos="0" relativeHeight="251659264" behindDoc="0" locked="0" layoutInCell="1" allowOverlap="1" wp14:anchorId="34E3DFB5" wp14:editId="2509F09B">
          <wp:simplePos x="0" y="0"/>
          <wp:positionH relativeFrom="page">
            <wp:align>left</wp:align>
          </wp:positionH>
          <wp:positionV relativeFrom="paragraph">
            <wp:posOffset>-447675</wp:posOffset>
          </wp:positionV>
          <wp:extent cx="7962466" cy="1073889"/>
          <wp:effectExtent l="0" t="0" r="635" b="0"/>
          <wp:wrapNone/>
          <wp:docPr id="39" name="Picture 3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HSE\3.0 Generic Templates\NA Letterhead - portrait 2.jpg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" t="86451" r="-17" b="4014"/>
                  <a:stretch/>
                </pic:blipFill>
                <pic:spPr bwMode="auto">
                  <a:xfrm>
                    <a:off x="0" y="0"/>
                    <a:ext cx="7962466" cy="1073889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  <a:ext uri="{53640926-AAD7-44d8-BBD7-CCE9431645EC}">
                      <a14:shadowObscured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18E13" w14:textId="77777777" w:rsidR="00CD0DA0" w:rsidRDefault="00CD0DA0" w:rsidP="00CD0DA0">
      <w:r>
        <w:separator/>
      </w:r>
    </w:p>
  </w:footnote>
  <w:footnote w:type="continuationSeparator" w:id="0">
    <w:p w14:paraId="6E594500" w14:textId="77777777" w:rsidR="00CD0DA0" w:rsidRDefault="00CD0DA0" w:rsidP="00CD0D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07541B" w14:textId="77777777" w:rsidR="00CD0DA0" w:rsidRDefault="00CD0DA0">
    <w:pPr>
      <w:pStyle w:val="Header"/>
    </w:pPr>
    <w:r>
      <w:rPr>
        <w:noProof/>
      </w:rPr>
      <w:drawing>
        <wp:anchor distT="0" distB="0" distL="114300" distR="114300" simplePos="0" relativeHeight="251665408" behindDoc="1" locked="0" layoutInCell="1" allowOverlap="1" wp14:anchorId="008FCD96" wp14:editId="6D1DF307">
          <wp:simplePos x="0" y="0"/>
          <wp:positionH relativeFrom="column">
            <wp:posOffset>-666750</wp:posOffset>
          </wp:positionH>
          <wp:positionV relativeFrom="paragraph">
            <wp:posOffset>-333375</wp:posOffset>
          </wp:positionV>
          <wp:extent cx="2357120" cy="523875"/>
          <wp:effectExtent l="0" t="0" r="5080" b="9525"/>
          <wp:wrapSquare wrapText="bothSides"/>
          <wp:docPr id="38" name="Picture 38" descr="N:\Quality Management System\3.0 Generic Templates\Logos\New Logo, NA onl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N:\Quality Management System\3.0 Generic Templates\Logos\New Logo, NA onl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57120" cy="523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402"/>
    <w:multiLevelType w:val="multilevel"/>
    <w:tmpl w:val="00000885"/>
    <w:lvl w:ilvl="0">
      <w:start w:val="1"/>
      <w:numFmt w:val="decimal"/>
      <w:lvlText w:val="%1."/>
      <w:lvlJc w:val="left"/>
      <w:pPr>
        <w:ind w:left="440" w:hanging="301"/>
      </w:pPr>
      <w:rPr>
        <w:rFonts w:ascii="Arial" w:hAnsi="Arial" w:cs="Arial"/>
        <w:b/>
        <w:bCs/>
        <w:color w:val="231F20"/>
        <w:w w:val="120"/>
        <w:sz w:val="20"/>
        <w:szCs w:val="20"/>
      </w:rPr>
    </w:lvl>
    <w:lvl w:ilvl="1">
      <w:start w:val="1"/>
      <w:numFmt w:val="lowerLetter"/>
      <w:lvlText w:val="%2."/>
      <w:lvlJc w:val="left"/>
      <w:pPr>
        <w:ind w:left="729" w:hanging="289"/>
      </w:pPr>
      <w:rPr>
        <w:rFonts w:ascii="Arial" w:hAnsi="Arial" w:cs="Arial"/>
        <w:b/>
        <w:bCs/>
        <w:color w:val="231F20"/>
        <w:w w:val="113"/>
        <w:sz w:val="20"/>
        <w:szCs w:val="20"/>
      </w:rPr>
    </w:lvl>
    <w:lvl w:ilvl="2">
      <w:numFmt w:val="bullet"/>
      <w:lvlText w:val="•"/>
      <w:lvlJc w:val="left"/>
      <w:pPr>
        <w:ind w:left="1184" w:hanging="289"/>
      </w:pPr>
    </w:lvl>
    <w:lvl w:ilvl="3">
      <w:numFmt w:val="bullet"/>
      <w:lvlText w:val="•"/>
      <w:lvlJc w:val="left"/>
      <w:pPr>
        <w:ind w:left="1648" w:hanging="289"/>
      </w:pPr>
    </w:lvl>
    <w:lvl w:ilvl="4">
      <w:numFmt w:val="bullet"/>
      <w:lvlText w:val="•"/>
      <w:lvlJc w:val="left"/>
      <w:pPr>
        <w:ind w:left="2112" w:hanging="289"/>
      </w:pPr>
    </w:lvl>
    <w:lvl w:ilvl="5">
      <w:numFmt w:val="bullet"/>
      <w:lvlText w:val="•"/>
      <w:lvlJc w:val="left"/>
      <w:pPr>
        <w:ind w:left="2576" w:hanging="289"/>
      </w:pPr>
    </w:lvl>
    <w:lvl w:ilvl="6">
      <w:numFmt w:val="bullet"/>
      <w:lvlText w:val="•"/>
      <w:lvlJc w:val="left"/>
      <w:pPr>
        <w:ind w:left="3040" w:hanging="289"/>
      </w:pPr>
    </w:lvl>
    <w:lvl w:ilvl="7">
      <w:numFmt w:val="bullet"/>
      <w:lvlText w:val="•"/>
      <w:lvlJc w:val="left"/>
      <w:pPr>
        <w:ind w:left="3504" w:hanging="289"/>
      </w:pPr>
    </w:lvl>
    <w:lvl w:ilvl="8">
      <w:numFmt w:val="bullet"/>
      <w:lvlText w:val="•"/>
      <w:lvlJc w:val="left"/>
      <w:pPr>
        <w:ind w:left="3968" w:hanging="289"/>
      </w:pPr>
    </w:lvl>
  </w:abstractNum>
  <w:abstractNum w:abstractNumId="1" w15:restartNumberingAfterBreak="0">
    <w:nsid w:val="00000403"/>
    <w:multiLevelType w:val="multilevel"/>
    <w:tmpl w:val="00000886"/>
    <w:lvl w:ilvl="0">
      <w:start w:val="3"/>
      <w:numFmt w:val="decimal"/>
      <w:lvlText w:val="%1."/>
      <w:lvlJc w:val="left"/>
      <w:pPr>
        <w:ind w:left="440" w:hanging="301"/>
      </w:pPr>
      <w:rPr>
        <w:rFonts w:ascii="Arial" w:hAnsi="Arial" w:cs="Arial"/>
        <w:b/>
        <w:bCs/>
        <w:color w:val="231F20"/>
        <w:w w:val="120"/>
        <w:sz w:val="20"/>
        <w:szCs w:val="20"/>
      </w:rPr>
    </w:lvl>
    <w:lvl w:ilvl="1">
      <w:start w:val="1"/>
      <w:numFmt w:val="lowerLetter"/>
      <w:lvlText w:val="%2."/>
      <w:lvlJc w:val="left"/>
      <w:pPr>
        <w:ind w:left="729" w:hanging="289"/>
      </w:pPr>
      <w:rPr>
        <w:rFonts w:ascii="Arial" w:hAnsi="Arial" w:cs="Arial"/>
        <w:b/>
        <w:bCs/>
        <w:color w:val="231F20"/>
        <w:w w:val="113"/>
        <w:sz w:val="20"/>
        <w:szCs w:val="20"/>
      </w:rPr>
    </w:lvl>
    <w:lvl w:ilvl="2">
      <w:numFmt w:val="bullet"/>
      <w:lvlText w:val="•"/>
      <w:lvlJc w:val="left"/>
      <w:pPr>
        <w:ind w:left="1237" w:hanging="289"/>
      </w:pPr>
    </w:lvl>
    <w:lvl w:ilvl="3">
      <w:numFmt w:val="bullet"/>
      <w:lvlText w:val="•"/>
      <w:lvlJc w:val="left"/>
      <w:pPr>
        <w:ind w:left="1755" w:hanging="289"/>
      </w:pPr>
    </w:lvl>
    <w:lvl w:ilvl="4">
      <w:numFmt w:val="bullet"/>
      <w:lvlText w:val="•"/>
      <w:lvlJc w:val="left"/>
      <w:pPr>
        <w:ind w:left="2273" w:hanging="289"/>
      </w:pPr>
    </w:lvl>
    <w:lvl w:ilvl="5">
      <w:numFmt w:val="bullet"/>
      <w:lvlText w:val="•"/>
      <w:lvlJc w:val="left"/>
      <w:pPr>
        <w:ind w:left="2791" w:hanging="289"/>
      </w:pPr>
    </w:lvl>
    <w:lvl w:ilvl="6">
      <w:numFmt w:val="bullet"/>
      <w:lvlText w:val="•"/>
      <w:lvlJc w:val="left"/>
      <w:pPr>
        <w:ind w:left="3308" w:hanging="289"/>
      </w:pPr>
    </w:lvl>
    <w:lvl w:ilvl="7">
      <w:numFmt w:val="bullet"/>
      <w:lvlText w:val="•"/>
      <w:lvlJc w:val="left"/>
      <w:pPr>
        <w:ind w:left="3826" w:hanging="289"/>
      </w:pPr>
    </w:lvl>
    <w:lvl w:ilvl="8">
      <w:numFmt w:val="bullet"/>
      <w:lvlText w:val="•"/>
      <w:lvlJc w:val="left"/>
      <w:pPr>
        <w:ind w:left="4344" w:hanging="289"/>
      </w:pPr>
    </w:lvl>
  </w:abstractNum>
  <w:abstractNum w:abstractNumId="2" w15:restartNumberingAfterBreak="0">
    <w:nsid w:val="00000404"/>
    <w:multiLevelType w:val="multilevel"/>
    <w:tmpl w:val="00000887"/>
    <w:lvl w:ilvl="0">
      <w:start w:val="1"/>
      <w:numFmt w:val="decimal"/>
      <w:lvlText w:val="%1."/>
      <w:lvlJc w:val="left"/>
      <w:pPr>
        <w:ind w:left="440" w:hanging="301"/>
      </w:pPr>
      <w:rPr>
        <w:rFonts w:ascii="Arial" w:hAnsi="Arial" w:cs="Arial"/>
        <w:b/>
        <w:bCs/>
        <w:color w:val="231F20"/>
        <w:w w:val="120"/>
        <w:sz w:val="20"/>
        <w:szCs w:val="20"/>
      </w:rPr>
    </w:lvl>
    <w:lvl w:ilvl="1">
      <w:start w:val="1"/>
      <w:numFmt w:val="lowerLetter"/>
      <w:lvlText w:val="%2."/>
      <w:lvlJc w:val="left"/>
      <w:pPr>
        <w:ind w:left="729" w:hanging="289"/>
      </w:pPr>
      <w:rPr>
        <w:rFonts w:ascii="Arial" w:hAnsi="Arial" w:cs="Arial"/>
        <w:b/>
        <w:bCs/>
        <w:color w:val="231F20"/>
        <w:w w:val="113"/>
        <w:sz w:val="20"/>
        <w:szCs w:val="20"/>
      </w:rPr>
    </w:lvl>
    <w:lvl w:ilvl="2">
      <w:numFmt w:val="bullet"/>
      <w:lvlText w:val="•"/>
      <w:lvlJc w:val="left"/>
      <w:pPr>
        <w:ind w:left="1145" w:hanging="289"/>
      </w:pPr>
    </w:lvl>
    <w:lvl w:ilvl="3">
      <w:numFmt w:val="bullet"/>
      <w:lvlText w:val="•"/>
      <w:lvlJc w:val="left"/>
      <w:pPr>
        <w:ind w:left="1571" w:hanging="289"/>
      </w:pPr>
    </w:lvl>
    <w:lvl w:ilvl="4">
      <w:numFmt w:val="bullet"/>
      <w:lvlText w:val="•"/>
      <w:lvlJc w:val="left"/>
      <w:pPr>
        <w:ind w:left="1997" w:hanging="289"/>
      </w:pPr>
    </w:lvl>
    <w:lvl w:ilvl="5">
      <w:numFmt w:val="bullet"/>
      <w:lvlText w:val="•"/>
      <w:lvlJc w:val="left"/>
      <w:pPr>
        <w:ind w:left="2422" w:hanging="289"/>
      </w:pPr>
    </w:lvl>
    <w:lvl w:ilvl="6">
      <w:numFmt w:val="bullet"/>
      <w:lvlText w:val="•"/>
      <w:lvlJc w:val="left"/>
      <w:pPr>
        <w:ind w:left="2848" w:hanging="289"/>
      </w:pPr>
    </w:lvl>
    <w:lvl w:ilvl="7">
      <w:numFmt w:val="bullet"/>
      <w:lvlText w:val="•"/>
      <w:lvlJc w:val="left"/>
      <w:pPr>
        <w:ind w:left="3274" w:hanging="289"/>
      </w:pPr>
    </w:lvl>
    <w:lvl w:ilvl="8">
      <w:numFmt w:val="bullet"/>
      <w:lvlText w:val="•"/>
      <w:lvlJc w:val="left"/>
      <w:pPr>
        <w:ind w:left="3699" w:hanging="289"/>
      </w:pPr>
    </w:lvl>
  </w:abstractNum>
  <w:abstractNum w:abstractNumId="3" w15:restartNumberingAfterBreak="0">
    <w:nsid w:val="00000405"/>
    <w:multiLevelType w:val="multilevel"/>
    <w:tmpl w:val="00000888"/>
    <w:lvl w:ilvl="0">
      <w:start w:val="1"/>
      <w:numFmt w:val="decimal"/>
      <w:lvlText w:val="%1."/>
      <w:lvlJc w:val="left"/>
      <w:pPr>
        <w:ind w:left="440" w:hanging="301"/>
      </w:pPr>
      <w:rPr>
        <w:rFonts w:ascii="Arial" w:hAnsi="Arial" w:cs="Arial"/>
        <w:b/>
        <w:bCs/>
        <w:color w:val="231F20"/>
        <w:w w:val="120"/>
        <w:sz w:val="20"/>
        <w:szCs w:val="20"/>
      </w:rPr>
    </w:lvl>
    <w:lvl w:ilvl="1">
      <w:start w:val="1"/>
      <w:numFmt w:val="lowerLetter"/>
      <w:lvlText w:val="%2."/>
      <w:lvlJc w:val="left"/>
      <w:pPr>
        <w:ind w:left="729" w:hanging="289"/>
      </w:pPr>
      <w:rPr>
        <w:rFonts w:ascii="Arial" w:hAnsi="Arial" w:cs="Arial"/>
        <w:b/>
        <w:bCs/>
        <w:color w:val="231F20"/>
        <w:w w:val="113"/>
        <w:sz w:val="20"/>
        <w:szCs w:val="20"/>
      </w:rPr>
    </w:lvl>
    <w:lvl w:ilvl="2">
      <w:numFmt w:val="bullet"/>
      <w:lvlText w:val="•"/>
      <w:lvlJc w:val="left"/>
      <w:pPr>
        <w:ind w:left="1148" w:hanging="289"/>
      </w:pPr>
    </w:lvl>
    <w:lvl w:ilvl="3">
      <w:numFmt w:val="bullet"/>
      <w:lvlText w:val="•"/>
      <w:lvlJc w:val="left"/>
      <w:pPr>
        <w:ind w:left="1576" w:hanging="289"/>
      </w:pPr>
    </w:lvl>
    <w:lvl w:ilvl="4">
      <w:numFmt w:val="bullet"/>
      <w:lvlText w:val="•"/>
      <w:lvlJc w:val="left"/>
      <w:pPr>
        <w:ind w:left="2004" w:hanging="289"/>
      </w:pPr>
    </w:lvl>
    <w:lvl w:ilvl="5">
      <w:numFmt w:val="bullet"/>
      <w:lvlText w:val="•"/>
      <w:lvlJc w:val="left"/>
      <w:pPr>
        <w:ind w:left="2432" w:hanging="289"/>
      </w:pPr>
    </w:lvl>
    <w:lvl w:ilvl="6">
      <w:numFmt w:val="bullet"/>
      <w:lvlText w:val="•"/>
      <w:lvlJc w:val="left"/>
      <w:pPr>
        <w:ind w:left="2860" w:hanging="289"/>
      </w:pPr>
    </w:lvl>
    <w:lvl w:ilvl="7">
      <w:numFmt w:val="bullet"/>
      <w:lvlText w:val="•"/>
      <w:lvlJc w:val="left"/>
      <w:pPr>
        <w:ind w:left="3288" w:hanging="289"/>
      </w:pPr>
    </w:lvl>
    <w:lvl w:ilvl="8">
      <w:numFmt w:val="bullet"/>
      <w:lvlText w:val="•"/>
      <w:lvlJc w:val="left"/>
      <w:pPr>
        <w:ind w:left="3717" w:hanging="289"/>
      </w:pPr>
    </w:lvl>
  </w:abstractNum>
  <w:abstractNum w:abstractNumId="4" w15:restartNumberingAfterBreak="0">
    <w:nsid w:val="0559449C"/>
    <w:multiLevelType w:val="multilevel"/>
    <w:tmpl w:val="00000885"/>
    <w:lvl w:ilvl="0">
      <w:start w:val="1"/>
      <w:numFmt w:val="decimal"/>
      <w:lvlText w:val="%1."/>
      <w:lvlJc w:val="left"/>
      <w:pPr>
        <w:ind w:left="440" w:hanging="301"/>
      </w:pPr>
      <w:rPr>
        <w:rFonts w:ascii="Arial" w:hAnsi="Arial" w:cs="Arial"/>
        <w:b/>
        <w:bCs/>
        <w:color w:val="231F20"/>
        <w:w w:val="120"/>
        <w:sz w:val="20"/>
        <w:szCs w:val="20"/>
      </w:rPr>
    </w:lvl>
    <w:lvl w:ilvl="1">
      <w:start w:val="1"/>
      <w:numFmt w:val="lowerLetter"/>
      <w:lvlText w:val="%2."/>
      <w:lvlJc w:val="left"/>
      <w:pPr>
        <w:ind w:left="729" w:hanging="289"/>
      </w:pPr>
      <w:rPr>
        <w:rFonts w:ascii="Arial" w:hAnsi="Arial" w:cs="Arial"/>
        <w:b/>
        <w:bCs/>
        <w:color w:val="231F20"/>
        <w:w w:val="113"/>
        <w:sz w:val="20"/>
        <w:szCs w:val="20"/>
      </w:rPr>
    </w:lvl>
    <w:lvl w:ilvl="2">
      <w:numFmt w:val="bullet"/>
      <w:lvlText w:val="•"/>
      <w:lvlJc w:val="left"/>
      <w:pPr>
        <w:ind w:left="1184" w:hanging="289"/>
      </w:pPr>
    </w:lvl>
    <w:lvl w:ilvl="3">
      <w:numFmt w:val="bullet"/>
      <w:lvlText w:val="•"/>
      <w:lvlJc w:val="left"/>
      <w:pPr>
        <w:ind w:left="1648" w:hanging="289"/>
      </w:pPr>
    </w:lvl>
    <w:lvl w:ilvl="4">
      <w:numFmt w:val="bullet"/>
      <w:lvlText w:val="•"/>
      <w:lvlJc w:val="left"/>
      <w:pPr>
        <w:ind w:left="2112" w:hanging="289"/>
      </w:pPr>
    </w:lvl>
    <w:lvl w:ilvl="5">
      <w:numFmt w:val="bullet"/>
      <w:lvlText w:val="•"/>
      <w:lvlJc w:val="left"/>
      <w:pPr>
        <w:ind w:left="2576" w:hanging="289"/>
      </w:pPr>
    </w:lvl>
    <w:lvl w:ilvl="6">
      <w:numFmt w:val="bullet"/>
      <w:lvlText w:val="•"/>
      <w:lvlJc w:val="left"/>
      <w:pPr>
        <w:ind w:left="3040" w:hanging="289"/>
      </w:pPr>
    </w:lvl>
    <w:lvl w:ilvl="7">
      <w:numFmt w:val="bullet"/>
      <w:lvlText w:val="•"/>
      <w:lvlJc w:val="left"/>
      <w:pPr>
        <w:ind w:left="3504" w:hanging="289"/>
      </w:pPr>
    </w:lvl>
    <w:lvl w:ilvl="8">
      <w:numFmt w:val="bullet"/>
      <w:lvlText w:val="•"/>
      <w:lvlJc w:val="left"/>
      <w:pPr>
        <w:ind w:left="3968" w:hanging="289"/>
      </w:pPr>
    </w:lvl>
  </w:abstractNum>
  <w:abstractNum w:abstractNumId="5" w15:restartNumberingAfterBreak="0">
    <w:nsid w:val="24A63E98"/>
    <w:multiLevelType w:val="multilevel"/>
    <w:tmpl w:val="00000885"/>
    <w:lvl w:ilvl="0">
      <w:start w:val="1"/>
      <w:numFmt w:val="decimal"/>
      <w:lvlText w:val="%1."/>
      <w:lvlJc w:val="left"/>
      <w:pPr>
        <w:ind w:left="440" w:hanging="301"/>
      </w:pPr>
      <w:rPr>
        <w:rFonts w:ascii="Arial" w:hAnsi="Arial" w:cs="Arial"/>
        <w:b/>
        <w:bCs/>
        <w:color w:val="231F20"/>
        <w:w w:val="120"/>
        <w:sz w:val="20"/>
        <w:szCs w:val="20"/>
      </w:rPr>
    </w:lvl>
    <w:lvl w:ilvl="1">
      <w:start w:val="1"/>
      <w:numFmt w:val="lowerLetter"/>
      <w:lvlText w:val="%2."/>
      <w:lvlJc w:val="left"/>
      <w:pPr>
        <w:ind w:left="729" w:hanging="289"/>
      </w:pPr>
      <w:rPr>
        <w:rFonts w:ascii="Arial" w:hAnsi="Arial" w:cs="Arial"/>
        <w:b/>
        <w:bCs/>
        <w:color w:val="231F20"/>
        <w:w w:val="113"/>
        <w:sz w:val="20"/>
        <w:szCs w:val="20"/>
      </w:rPr>
    </w:lvl>
    <w:lvl w:ilvl="2">
      <w:numFmt w:val="bullet"/>
      <w:lvlText w:val="•"/>
      <w:lvlJc w:val="left"/>
      <w:pPr>
        <w:ind w:left="1184" w:hanging="289"/>
      </w:pPr>
    </w:lvl>
    <w:lvl w:ilvl="3">
      <w:numFmt w:val="bullet"/>
      <w:lvlText w:val="•"/>
      <w:lvlJc w:val="left"/>
      <w:pPr>
        <w:ind w:left="1648" w:hanging="289"/>
      </w:pPr>
    </w:lvl>
    <w:lvl w:ilvl="4">
      <w:numFmt w:val="bullet"/>
      <w:lvlText w:val="•"/>
      <w:lvlJc w:val="left"/>
      <w:pPr>
        <w:ind w:left="2112" w:hanging="289"/>
      </w:pPr>
    </w:lvl>
    <w:lvl w:ilvl="5">
      <w:numFmt w:val="bullet"/>
      <w:lvlText w:val="•"/>
      <w:lvlJc w:val="left"/>
      <w:pPr>
        <w:ind w:left="2576" w:hanging="289"/>
      </w:pPr>
    </w:lvl>
    <w:lvl w:ilvl="6">
      <w:numFmt w:val="bullet"/>
      <w:lvlText w:val="•"/>
      <w:lvlJc w:val="left"/>
      <w:pPr>
        <w:ind w:left="3040" w:hanging="289"/>
      </w:pPr>
    </w:lvl>
    <w:lvl w:ilvl="7">
      <w:numFmt w:val="bullet"/>
      <w:lvlText w:val="•"/>
      <w:lvlJc w:val="left"/>
      <w:pPr>
        <w:ind w:left="3504" w:hanging="289"/>
      </w:pPr>
    </w:lvl>
    <w:lvl w:ilvl="8">
      <w:numFmt w:val="bullet"/>
      <w:lvlText w:val="•"/>
      <w:lvlJc w:val="left"/>
      <w:pPr>
        <w:ind w:left="3968" w:hanging="289"/>
      </w:pPr>
    </w:lvl>
  </w:abstractNum>
  <w:abstractNum w:abstractNumId="6" w15:restartNumberingAfterBreak="0">
    <w:nsid w:val="3A4F183B"/>
    <w:multiLevelType w:val="multilevel"/>
    <w:tmpl w:val="3BAA4CBE"/>
    <w:lvl w:ilvl="0">
      <w:start w:val="4"/>
      <w:numFmt w:val="decimal"/>
      <w:lvlText w:val="%1."/>
      <w:lvlJc w:val="left"/>
      <w:pPr>
        <w:ind w:left="440" w:hanging="301"/>
      </w:pPr>
      <w:rPr>
        <w:rFonts w:ascii="Arial" w:hAnsi="Arial" w:cs="Arial" w:hint="default"/>
        <w:b/>
        <w:bCs/>
        <w:color w:val="231F20"/>
        <w:w w:val="120"/>
        <w:sz w:val="20"/>
        <w:szCs w:val="20"/>
      </w:rPr>
    </w:lvl>
    <w:lvl w:ilvl="1">
      <w:start w:val="1"/>
      <w:numFmt w:val="lowerLetter"/>
      <w:lvlText w:val="%2."/>
      <w:lvlJc w:val="left"/>
      <w:pPr>
        <w:ind w:left="729" w:hanging="289"/>
      </w:pPr>
      <w:rPr>
        <w:rFonts w:ascii="Arial" w:hAnsi="Arial" w:cs="Arial" w:hint="default"/>
        <w:b/>
        <w:bCs/>
        <w:color w:val="231F20"/>
        <w:w w:val="113"/>
        <w:sz w:val="20"/>
        <w:szCs w:val="20"/>
      </w:rPr>
    </w:lvl>
    <w:lvl w:ilvl="2">
      <w:numFmt w:val="bullet"/>
      <w:lvlText w:val="•"/>
      <w:lvlJc w:val="left"/>
      <w:pPr>
        <w:ind w:left="1184" w:hanging="289"/>
      </w:pPr>
      <w:rPr>
        <w:rFonts w:hint="default"/>
      </w:rPr>
    </w:lvl>
    <w:lvl w:ilvl="3">
      <w:numFmt w:val="bullet"/>
      <w:lvlText w:val="•"/>
      <w:lvlJc w:val="left"/>
      <w:pPr>
        <w:ind w:left="1648" w:hanging="289"/>
      </w:pPr>
      <w:rPr>
        <w:rFonts w:hint="default"/>
      </w:rPr>
    </w:lvl>
    <w:lvl w:ilvl="4">
      <w:numFmt w:val="bullet"/>
      <w:lvlText w:val="•"/>
      <w:lvlJc w:val="left"/>
      <w:pPr>
        <w:ind w:left="2112" w:hanging="289"/>
      </w:pPr>
      <w:rPr>
        <w:rFonts w:hint="default"/>
      </w:rPr>
    </w:lvl>
    <w:lvl w:ilvl="5">
      <w:numFmt w:val="bullet"/>
      <w:lvlText w:val="•"/>
      <w:lvlJc w:val="left"/>
      <w:pPr>
        <w:ind w:left="2576" w:hanging="289"/>
      </w:pPr>
      <w:rPr>
        <w:rFonts w:hint="default"/>
      </w:rPr>
    </w:lvl>
    <w:lvl w:ilvl="6">
      <w:numFmt w:val="bullet"/>
      <w:lvlText w:val="•"/>
      <w:lvlJc w:val="left"/>
      <w:pPr>
        <w:ind w:left="3040" w:hanging="289"/>
      </w:pPr>
      <w:rPr>
        <w:rFonts w:hint="default"/>
      </w:rPr>
    </w:lvl>
    <w:lvl w:ilvl="7">
      <w:numFmt w:val="bullet"/>
      <w:lvlText w:val="•"/>
      <w:lvlJc w:val="left"/>
      <w:pPr>
        <w:ind w:left="3504" w:hanging="289"/>
      </w:pPr>
      <w:rPr>
        <w:rFonts w:hint="default"/>
      </w:rPr>
    </w:lvl>
    <w:lvl w:ilvl="8">
      <w:numFmt w:val="bullet"/>
      <w:lvlText w:val="•"/>
      <w:lvlJc w:val="left"/>
      <w:pPr>
        <w:ind w:left="3968" w:hanging="289"/>
      </w:pPr>
      <w:rPr>
        <w:rFonts w:hint="default"/>
      </w:rPr>
    </w:lvl>
  </w:abstractNum>
  <w:abstractNum w:abstractNumId="7" w15:restartNumberingAfterBreak="0">
    <w:nsid w:val="3A4F3098"/>
    <w:multiLevelType w:val="multilevel"/>
    <w:tmpl w:val="00000885"/>
    <w:lvl w:ilvl="0">
      <w:start w:val="1"/>
      <w:numFmt w:val="decimal"/>
      <w:lvlText w:val="%1."/>
      <w:lvlJc w:val="left"/>
      <w:pPr>
        <w:ind w:left="440" w:hanging="301"/>
      </w:pPr>
      <w:rPr>
        <w:rFonts w:ascii="Arial" w:hAnsi="Arial" w:cs="Arial"/>
        <w:b/>
        <w:bCs/>
        <w:color w:val="231F20"/>
        <w:w w:val="120"/>
        <w:sz w:val="20"/>
        <w:szCs w:val="20"/>
      </w:rPr>
    </w:lvl>
    <w:lvl w:ilvl="1">
      <w:start w:val="1"/>
      <w:numFmt w:val="lowerLetter"/>
      <w:lvlText w:val="%2."/>
      <w:lvlJc w:val="left"/>
      <w:pPr>
        <w:ind w:left="729" w:hanging="289"/>
      </w:pPr>
      <w:rPr>
        <w:rFonts w:ascii="Arial" w:hAnsi="Arial" w:cs="Arial"/>
        <w:b/>
        <w:bCs/>
        <w:color w:val="231F20"/>
        <w:w w:val="113"/>
        <w:sz w:val="20"/>
        <w:szCs w:val="20"/>
      </w:rPr>
    </w:lvl>
    <w:lvl w:ilvl="2">
      <w:numFmt w:val="bullet"/>
      <w:lvlText w:val="•"/>
      <w:lvlJc w:val="left"/>
      <w:pPr>
        <w:ind w:left="1184" w:hanging="289"/>
      </w:pPr>
    </w:lvl>
    <w:lvl w:ilvl="3">
      <w:numFmt w:val="bullet"/>
      <w:lvlText w:val="•"/>
      <w:lvlJc w:val="left"/>
      <w:pPr>
        <w:ind w:left="1648" w:hanging="289"/>
      </w:pPr>
    </w:lvl>
    <w:lvl w:ilvl="4">
      <w:numFmt w:val="bullet"/>
      <w:lvlText w:val="•"/>
      <w:lvlJc w:val="left"/>
      <w:pPr>
        <w:ind w:left="2112" w:hanging="289"/>
      </w:pPr>
    </w:lvl>
    <w:lvl w:ilvl="5">
      <w:numFmt w:val="bullet"/>
      <w:lvlText w:val="•"/>
      <w:lvlJc w:val="left"/>
      <w:pPr>
        <w:ind w:left="2576" w:hanging="289"/>
      </w:pPr>
    </w:lvl>
    <w:lvl w:ilvl="6">
      <w:numFmt w:val="bullet"/>
      <w:lvlText w:val="•"/>
      <w:lvlJc w:val="left"/>
      <w:pPr>
        <w:ind w:left="3040" w:hanging="289"/>
      </w:pPr>
    </w:lvl>
    <w:lvl w:ilvl="7">
      <w:numFmt w:val="bullet"/>
      <w:lvlText w:val="•"/>
      <w:lvlJc w:val="left"/>
      <w:pPr>
        <w:ind w:left="3504" w:hanging="289"/>
      </w:pPr>
    </w:lvl>
    <w:lvl w:ilvl="8">
      <w:numFmt w:val="bullet"/>
      <w:lvlText w:val="•"/>
      <w:lvlJc w:val="left"/>
      <w:pPr>
        <w:ind w:left="3968" w:hanging="289"/>
      </w:pPr>
    </w:lvl>
  </w:abstractNum>
  <w:abstractNum w:abstractNumId="8" w15:restartNumberingAfterBreak="0">
    <w:nsid w:val="4AD91EA9"/>
    <w:multiLevelType w:val="hybridMultilevel"/>
    <w:tmpl w:val="EC30B330"/>
    <w:lvl w:ilvl="0" w:tplc="DADCEA24">
      <w:start w:val="1"/>
      <w:numFmt w:val="decimal"/>
      <w:lvlText w:val="%1."/>
      <w:lvlJc w:val="left"/>
      <w:pPr>
        <w:ind w:left="-270" w:hanging="360"/>
      </w:pPr>
      <w:rPr>
        <w:rFonts w:hint="default"/>
        <w:b/>
        <w:bCs/>
        <w:color w:val="231F20"/>
        <w:sz w:val="20"/>
      </w:rPr>
    </w:lvl>
    <w:lvl w:ilvl="1" w:tplc="04090019">
      <w:start w:val="1"/>
      <w:numFmt w:val="lowerLetter"/>
      <w:lvlText w:val="%2."/>
      <w:lvlJc w:val="left"/>
      <w:pPr>
        <w:ind w:left="450" w:hanging="360"/>
      </w:p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9" w15:restartNumberingAfterBreak="0">
    <w:nsid w:val="674511BE"/>
    <w:multiLevelType w:val="hybridMultilevel"/>
    <w:tmpl w:val="9F0ABA3E"/>
    <w:lvl w:ilvl="0" w:tplc="88440804">
      <w:start w:val="9"/>
      <w:numFmt w:val="decimal"/>
      <w:lvlText w:val="%1."/>
      <w:lvlJc w:val="left"/>
      <w:pPr>
        <w:ind w:left="410" w:hanging="360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</w:rPr>
    </w:lvl>
    <w:lvl w:ilvl="1" w:tplc="C416F89E">
      <w:numFmt w:val="bullet"/>
      <w:lvlText w:val="•"/>
      <w:lvlJc w:val="left"/>
      <w:pPr>
        <w:ind w:left="1176" w:hanging="360"/>
      </w:pPr>
      <w:rPr>
        <w:rFonts w:hint="default"/>
      </w:rPr>
    </w:lvl>
    <w:lvl w:ilvl="2" w:tplc="5B00610E">
      <w:numFmt w:val="bullet"/>
      <w:lvlText w:val="•"/>
      <w:lvlJc w:val="left"/>
      <w:pPr>
        <w:ind w:left="1933" w:hanging="360"/>
      </w:pPr>
      <w:rPr>
        <w:rFonts w:hint="default"/>
      </w:rPr>
    </w:lvl>
    <w:lvl w:ilvl="3" w:tplc="C8F61280">
      <w:numFmt w:val="bullet"/>
      <w:lvlText w:val="•"/>
      <w:lvlJc w:val="left"/>
      <w:pPr>
        <w:ind w:left="2690" w:hanging="360"/>
      </w:pPr>
      <w:rPr>
        <w:rFonts w:hint="default"/>
      </w:rPr>
    </w:lvl>
    <w:lvl w:ilvl="4" w:tplc="02BC5B76">
      <w:numFmt w:val="bullet"/>
      <w:lvlText w:val="•"/>
      <w:lvlJc w:val="left"/>
      <w:pPr>
        <w:ind w:left="3447" w:hanging="360"/>
      </w:pPr>
      <w:rPr>
        <w:rFonts w:hint="default"/>
      </w:rPr>
    </w:lvl>
    <w:lvl w:ilvl="5" w:tplc="4E706F24">
      <w:numFmt w:val="bullet"/>
      <w:lvlText w:val="•"/>
      <w:lvlJc w:val="left"/>
      <w:pPr>
        <w:ind w:left="4204" w:hanging="360"/>
      </w:pPr>
      <w:rPr>
        <w:rFonts w:hint="default"/>
      </w:rPr>
    </w:lvl>
    <w:lvl w:ilvl="6" w:tplc="212284C0">
      <w:numFmt w:val="bullet"/>
      <w:lvlText w:val="•"/>
      <w:lvlJc w:val="left"/>
      <w:pPr>
        <w:ind w:left="4961" w:hanging="360"/>
      </w:pPr>
      <w:rPr>
        <w:rFonts w:hint="default"/>
      </w:rPr>
    </w:lvl>
    <w:lvl w:ilvl="7" w:tplc="2EBE94F2">
      <w:numFmt w:val="bullet"/>
      <w:lvlText w:val="•"/>
      <w:lvlJc w:val="left"/>
      <w:pPr>
        <w:ind w:left="5717" w:hanging="360"/>
      </w:pPr>
      <w:rPr>
        <w:rFonts w:hint="default"/>
      </w:rPr>
    </w:lvl>
    <w:lvl w:ilvl="8" w:tplc="9FCE3594">
      <w:numFmt w:val="bullet"/>
      <w:lvlText w:val="•"/>
      <w:lvlJc w:val="left"/>
      <w:pPr>
        <w:ind w:left="6474" w:hanging="360"/>
      </w:pPr>
      <w:rPr>
        <w:rFonts w:hint="default"/>
      </w:rPr>
    </w:lvl>
  </w:abstractNum>
  <w:abstractNum w:abstractNumId="10" w15:restartNumberingAfterBreak="0">
    <w:nsid w:val="680A15FA"/>
    <w:multiLevelType w:val="multilevel"/>
    <w:tmpl w:val="00000885"/>
    <w:lvl w:ilvl="0">
      <w:start w:val="1"/>
      <w:numFmt w:val="decimal"/>
      <w:lvlText w:val="%1."/>
      <w:lvlJc w:val="left"/>
      <w:pPr>
        <w:ind w:left="440" w:hanging="301"/>
      </w:pPr>
      <w:rPr>
        <w:rFonts w:ascii="Arial" w:hAnsi="Arial" w:cs="Arial"/>
        <w:b/>
        <w:bCs/>
        <w:color w:val="231F20"/>
        <w:w w:val="120"/>
        <w:sz w:val="20"/>
        <w:szCs w:val="20"/>
      </w:rPr>
    </w:lvl>
    <w:lvl w:ilvl="1">
      <w:start w:val="1"/>
      <w:numFmt w:val="lowerLetter"/>
      <w:lvlText w:val="%2."/>
      <w:lvlJc w:val="left"/>
      <w:pPr>
        <w:ind w:left="729" w:hanging="289"/>
      </w:pPr>
      <w:rPr>
        <w:rFonts w:ascii="Arial" w:hAnsi="Arial" w:cs="Arial"/>
        <w:b/>
        <w:bCs/>
        <w:color w:val="231F20"/>
        <w:w w:val="113"/>
        <w:sz w:val="20"/>
        <w:szCs w:val="20"/>
      </w:rPr>
    </w:lvl>
    <w:lvl w:ilvl="2">
      <w:numFmt w:val="bullet"/>
      <w:lvlText w:val="•"/>
      <w:lvlJc w:val="left"/>
      <w:pPr>
        <w:ind w:left="1184" w:hanging="289"/>
      </w:pPr>
    </w:lvl>
    <w:lvl w:ilvl="3">
      <w:numFmt w:val="bullet"/>
      <w:lvlText w:val="•"/>
      <w:lvlJc w:val="left"/>
      <w:pPr>
        <w:ind w:left="1648" w:hanging="289"/>
      </w:pPr>
    </w:lvl>
    <w:lvl w:ilvl="4">
      <w:numFmt w:val="bullet"/>
      <w:lvlText w:val="•"/>
      <w:lvlJc w:val="left"/>
      <w:pPr>
        <w:ind w:left="2112" w:hanging="289"/>
      </w:pPr>
    </w:lvl>
    <w:lvl w:ilvl="5">
      <w:numFmt w:val="bullet"/>
      <w:lvlText w:val="•"/>
      <w:lvlJc w:val="left"/>
      <w:pPr>
        <w:ind w:left="2576" w:hanging="289"/>
      </w:pPr>
    </w:lvl>
    <w:lvl w:ilvl="6">
      <w:numFmt w:val="bullet"/>
      <w:lvlText w:val="•"/>
      <w:lvlJc w:val="left"/>
      <w:pPr>
        <w:ind w:left="3040" w:hanging="289"/>
      </w:pPr>
    </w:lvl>
    <w:lvl w:ilvl="7">
      <w:numFmt w:val="bullet"/>
      <w:lvlText w:val="•"/>
      <w:lvlJc w:val="left"/>
      <w:pPr>
        <w:ind w:left="3504" w:hanging="289"/>
      </w:pPr>
    </w:lvl>
    <w:lvl w:ilvl="8">
      <w:numFmt w:val="bullet"/>
      <w:lvlText w:val="•"/>
      <w:lvlJc w:val="left"/>
      <w:pPr>
        <w:ind w:left="3968" w:hanging="289"/>
      </w:pPr>
    </w:lvl>
  </w:abstractNum>
  <w:num w:numId="1">
    <w:abstractNumId w:val="9"/>
  </w:num>
  <w:num w:numId="2">
    <w:abstractNumId w:val="0"/>
  </w:num>
  <w:num w:numId="3">
    <w:abstractNumId w:val="8"/>
  </w:num>
  <w:num w:numId="4">
    <w:abstractNumId w:val="2"/>
  </w:num>
  <w:num w:numId="5">
    <w:abstractNumId w:val="10"/>
  </w:num>
  <w:num w:numId="6">
    <w:abstractNumId w:val="7"/>
  </w:num>
  <w:num w:numId="7">
    <w:abstractNumId w:val="3"/>
  </w:num>
  <w:num w:numId="8">
    <w:abstractNumId w:val="5"/>
  </w:num>
  <w:num w:numId="9">
    <w:abstractNumId w:val="4"/>
  </w:num>
  <w:num w:numId="10">
    <w:abstractNumId w:val="1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DA0"/>
    <w:rsid w:val="0024655D"/>
    <w:rsid w:val="00280B7A"/>
    <w:rsid w:val="00375EDE"/>
    <w:rsid w:val="0050366F"/>
    <w:rsid w:val="006956AF"/>
    <w:rsid w:val="006965CA"/>
    <w:rsid w:val="008C6380"/>
    <w:rsid w:val="009C4751"/>
    <w:rsid w:val="00A26AF4"/>
    <w:rsid w:val="00B16872"/>
    <w:rsid w:val="00B33FD2"/>
    <w:rsid w:val="00CD0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174AA2"/>
  <w15:chartTrackingRefBased/>
  <w15:docId w15:val="{ED483161-0FBA-43D0-940A-1C00DCF56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D0DA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1"/>
    <w:qFormat/>
    <w:rsid w:val="008C6380"/>
    <w:pPr>
      <w:adjustRightInd w:val="0"/>
      <w:ind w:left="140"/>
      <w:outlineLvl w:val="0"/>
    </w:pPr>
    <w:rPr>
      <w:rFonts w:ascii="Arial" w:eastAsiaTheme="minorEastAsia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0DA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D0DA0"/>
  </w:style>
  <w:style w:type="paragraph" w:styleId="Footer">
    <w:name w:val="footer"/>
    <w:basedOn w:val="Normal"/>
    <w:link w:val="FooterChar"/>
    <w:uiPriority w:val="99"/>
    <w:unhideWhenUsed/>
    <w:rsid w:val="00CD0DA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D0DA0"/>
  </w:style>
  <w:style w:type="paragraph" w:styleId="NoSpacing">
    <w:name w:val="No Spacing"/>
    <w:uiPriority w:val="1"/>
    <w:qFormat/>
    <w:rsid w:val="00CD0DA0"/>
    <w:pPr>
      <w:spacing w:after="0" w:line="240" w:lineRule="auto"/>
    </w:pPr>
    <w:rPr>
      <w:sz w:val="24"/>
      <w:szCs w:val="24"/>
    </w:rPr>
  </w:style>
  <w:style w:type="paragraph" w:styleId="BodyText">
    <w:name w:val="Body Text"/>
    <w:basedOn w:val="Normal"/>
    <w:link w:val="BodyTextChar"/>
    <w:uiPriority w:val="1"/>
    <w:qFormat/>
    <w:rsid w:val="00CD0DA0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rsid w:val="00CD0DA0"/>
    <w:rPr>
      <w:rFonts w:ascii="Times New Roman" w:eastAsia="Times New Roman" w:hAnsi="Times New Roman" w:cs="Times New Roman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CD0DA0"/>
    <w:pPr>
      <w:spacing w:line="226" w:lineRule="exact"/>
    </w:pPr>
  </w:style>
  <w:style w:type="paragraph" w:styleId="ListParagraph">
    <w:name w:val="List Paragraph"/>
    <w:basedOn w:val="Normal"/>
    <w:uiPriority w:val="1"/>
    <w:qFormat/>
    <w:rsid w:val="00A26AF4"/>
    <w:pPr>
      <w:adjustRightInd w:val="0"/>
      <w:ind w:left="729" w:hanging="289"/>
    </w:pPr>
    <w:rPr>
      <w:rFonts w:ascii="Arial" w:eastAsiaTheme="minorEastAsia" w:hAnsi="Arial" w:cs="Arial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C6380"/>
    <w:rPr>
      <w:rFonts w:ascii="Arial" w:eastAsiaTheme="minorEastAsia" w:hAnsi="Arial" w:cs="Arial"/>
      <w:b/>
      <w:bCs/>
      <w:sz w:val="20"/>
      <w:szCs w:val="20"/>
    </w:rPr>
  </w:style>
  <w:style w:type="table" w:styleId="TableGrid">
    <w:name w:val="Table Grid"/>
    <w:basedOn w:val="TableNormal"/>
    <w:uiPriority w:val="39"/>
    <w:rsid w:val="009C47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357</Words>
  <Characters>2040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Madeline Janiola</dc:creator>
  <cp:keywords/>
  <dc:description/>
  <cp:lastModifiedBy>Suzan Abumousa</cp:lastModifiedBy>
  <cp:revision>2</cp:revision>
  <dcterms:created xsi:type="dcterms:W3CDTF">2020-11-17T11:02:00Z</dcterms:created>
  <dcterms:modified xsi:type="dcterms:W3CDTF">2020-11-17T11:02:00Z</dcterms:modified>
</cp:coreProperties>
</file>